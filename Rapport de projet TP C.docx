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9204E" w:rsidRPr="008B3513" w:rsidRDefault="001D4E18" w:rsidP="001D4E18">
      <w:pPr>
        <w:jc w:val="center"/>
        <w:rPr>
          <w:b/>
          <w:bCs/>
          <w:i/>
          <w:iCs/>
          <w:color w:val="1F4E79" w:themeColor="accent1" w:themeShade="80"/>
          <w:sz w:val="96"/>
          <w:szCs w:val="96"/>
        </w:rPr>
      </w:pPr>
      <w:r w:rsidRPr="008B3513">
        <w:rPr>
          <w:b/>
          <w:bCs/>
          <w:i/>
          <w:iCs/>
          <w:color w:val="1F4E79" w:themeColor="accent1" w:themeShade="80"/>
          <w:sz w:val="96"/>
          <w:szCs w:val="96"/>
        </w:rPr>
        <w:t>Projet C-</w:t>
      </w:r>
      <w:proofErr w:type="spellStart"/>
      <w:r w:rsidRPr="008B3513">
        <w:rPr>
          <w:b/>
          <w:bCs/>
          <w:i/>
          <w:iCs/>
          <w:color w:val="1F4E79" w:themeColor="accent1" w:themeShade="80"/>
          <w:sz w:val="96"/>
          <w:szCs w:val="96"/>
        </w:rPr>
        <w:t>Wordle</w:t>
      </w:r>
      <w:proofErr w:type="spellEnd"/>
      <w:r w:rsidRPr="008B3513">
        <w:rPr>
          <w:b/>
          <w:bCs/>
          <w:i/>
          <w:iCs/>
          <w:color w:val="1F4E79" w:themeColor="accent1" w:themeShade="80"/>
          <w:sz w:val="96"/>
          <w:szCs w:val="96"/>
        </w:rPr>
        <w:t xml:space="preserve"> Solver</w:t>
      </w:r>
    </w:p>
    <w:p w:rsidR="001D4E18" w:rsidRPr="001D4E18" w:rsidRDefault="001D4E18" w:rsidP="001D4E18">
      <w:pPr>
        <w:jc w:val="center"/>
        <w:rPr>
          <w:color w:val="1F4E79" w:themeColor="accent1" w:themeShade="80"/>
          <w:sz w:val="44"/>
          <w:szCs w:val="44"/>
        </w:rPr>
      </w:pPr>
      <w:r w:rsidRPr="001D4E18">
        <w:rPr>
          <w:color w:val="1F4E79" w:themeColor="accent1" w:themeShade="80"/>
          <w:sz w:val="44"/>
          <w:szCs w:val="44"/>
        </w:rPr>
        <w:t>Un rapport pour</w:t>
      </w:r>
    </w:p>
    <w:p w:rsidR="001D4E18" w:rsidRDefault="001D4E18" w:rsidP="001D4E18">
      <w:pPr>
        <w:rPr>
          <w:color w:val="FFD966" w:themeColor="accent4" w:themeTint="99"/>
          <w:sz w:val="40"/>
          <w:szCs w:val="40"/>
        </w:rPr>
      </w:pPr>
      <w:r>
        <w:rPr>
          <w:color w:val="FFD966" w:themeColor="accent4" w:themeTint="99"/>
          <w:sz w:val="40"/>
          <w:szCs w:val="40"/>
        </w:rPr>
        <w:t xml:space="preserve">   La partie 1 et la partie 2 – jeu et Solver automatique</w:t>
      </w:r>
    </w:p>
    <w:p w:rsidR="00A71688" w:rsidRDefault="00A71688" w:rsidP="001D4E18">
      <w:pPr>
        <w:rPr>
          <w:color w:val="FFD966" w:themeColor="accent4" w:themeTint="99"/>
          <w:sz w:val="40"/>
          <w:szCs w:val="40"/>
        </w:rPr>
      </w:pPr>
    </w:p>
    <w:p w:rsidR="00A71688" w:rsidRDefault="00A71688" w:rsidP="001D4E18">
      <w:pPr>
        <w:rPr>
          <w:color w:val="000000" w:themeColor="text1"/>
        </w:rPr>
      </w:pPr>
      <w:r>
        <w:rPr>
          <w:color w:val="000000" w:themeColor="text1"/>
        </w:rPr>
        <w:t>NOM : MECHAI OUIAM</w:t>
      </w:r>
    </w:p>
    <w:p w:rsidR="00A71688" w:rsidRDefault="00A71688" w:rsidP="001D4E18">
      <w:pPr>
        <w:rPr>
          <w:color w:val="000000" w:themeColor="text1"/>
        </w:rPr>
      </w:pPr>
      <w:r>
        <w:rPr>
          <w:color w:val="000000" w:themeColor="text1"/>
        </w:rPr>
        <w:t>Module</w:t>
      </w:r>
      <w:proofErr w:type="gramStart"/>
      <w:r>
        <w:rPr>
          <w:color w:val="000000" w:themeColor="text1"/>
        </w:rPr>
        <w:t> :Algo</w:t>
      </w:r>
      <w:proofErr w:type="gramEnd"/>
      <w:r>
        <w:rPr>
          <w:color w:val="000000" w:themeColor="text1"/>
        </w:rPr>
        <w:t xml:space="preserve"> 3  -  ISIL C</w:t>
      </w:r>
    </w:p>
    <w:p w:rsidR="00A71688" w:rsidRDefault="00A71688" w:rsidP="001D4E18">
      <w:pPr>
        <w:rPr>
          <w:color w:val="000000" w:themeColor="text1"/>
        </w:rPr>
      </w:pPr>
      <w:r>
        <w:rPr>
          <w:color w:val="000000" w:themeColor="text1"/>
        </w:rPr>
        <w:t xml:space="preserve">E-mail : </w:t>
      </w:r>
      <w:hyperlink r:id="rId10" w:history="1">
        <w:r w:rsidR="00E97922" w:rsidRPr="00EB2794">
          <w:rPr>
            <w:rStyle w:val="Lienhypertexte"/>
          </w:rPr>
          <w:t>cswissam3@gmail.com</w:t>
        </w:r>
      </w:hyperlink>
    </w:p>
    <w:p w:rsidR="00E97922" w:rsidRDefault="00E97922" w:rsidP="001D4E18">
      <w:pPr>
        <w:rPr>
          <w:color w:val="000000" w:themeColor="text1"/>
        </w:rPr>
      </w:pPr>
    </w:p>
    <w:p w:rsidR="00E97922" w:rsidRDefault="00E97922" w:rsidP="001D4E18">
      <w:pPr>
        <w:rPr>
          <w:color w:val="000000" w:themeColor="text1"/>
        </w:rPr>
      </w:pPr>
    </w:p>
    <w:p w:rsidR="00E97922" w:rsidRDefault="00E97922" w:rsidP="001D4E18">
      <w:pPr>
        <w:rPr>
          <w:color w:val="000000" w:themeColor="text1"/>
        </w:rPr>
      </w:pPr>
    </w:p>
    <w:p w:rsidR="00E97922" w:rsidRDefault="00E97922" w:rsidP="001D4E18">
      <w:pPr>
        <w:rPr>
          <w:color w:val="000000" w:themeColor="text1"/>
        </w:rPr>
      </w:pPr>
    </w:p>
    <w:p w:rsidR="00E97922" w:rsidRDefault="00E97922" w:rsidP="00E97922">
      <w:pPr>
        <w:jc w:val="both"/>
        <w:rPr>
          <w:color w:val="00B0F0"/>
          <w:sz w:val="40"/>
          <w:szCs w:val="40"/>
        </w:rPr>
      </w:pPr>
      <w:r w:rsidRPr="008B3513">
        <w:rPr>
          <w:b/>
          <w:bCs/>
          <w:color w:val="00B0F0"/>
          <w:sz w:val="40"/>
          <w:szCs w:val="40"/>
        </w:rPr>
        <w:t>Introduction</w:t>
      </w:r>
      <w:r>
        <w:rPr>
          <w:color w:val="00B0F0"/>
          <w:sz w:val="40"/>
          <w:szCs w:val="40"/>
        </w:rPr>
        <w:t> :</w:t>
      </w:r>
    </w:p>
    <w:p w:rsidR="008B3513" w:rsidRDefault="008B3513" w:rsidP="008B3513">
      <w:pPr>
        <w:rPr>
          <w:color w:val="00B0F0"/>
          <w:sz w:val="28"/>
          <w:szCs w:val="28"/>
        </w:rPr>
      </w:pPr>
      <w:r>
        <w:rPr>
          <w:color w:val="00B0F0"/>
          <w:sz w:val="28"/>
          <w:szCs w:val="28"/>
        </w:rPr>
        <w:t xml:space="preserve"> </w:t>
      </w:r>
    </w:p>
    <w:p w:rsidR="008B3513" w:rsidRDefault="008B3513" w:rsidP="008B3513">
      <w:pPr>
        <w:rPr>
          <w:sz w:val="28"/>
          <w:szCs w:val="28"/>
        </w:rPr>
      </w:pPr>
      <w:r w:rsidRPr="008B3513">
        <w:rPr>
          <w:sz w:val="28"/>
          <w:szCs w:val="28"/>
        </w:rPr>
        <w:t xml:space="preserve">Le projet </w:t>
      </w:r>
      <w:proofErr w:type="spellStart"/>
      <w:r w:rsidRPr="008B3513">
        <w:rPr>
          <w:sz w:val="28"/>
          <w:szCs w:val="28"/>
        </w:rPr>
        <w:t>Wordle</w:t>
      </w:r>
      <w:proofErr w:type="spellEnd"/>
      <w:r w:rsidRPr="008B3513">
        <w:rPr>
          <w:sz w:val="28"/>
          <w:szCs w:val="28"/>
        </w:rPr>
        <w:t xml:space="preserve"> Solver consiste à implémenter le célèbre jeu </w:t>
      </w:r>
      <w:proofErr w:type="spellStart"/>
      <w:r w:rsidRPr="008B3513">
        <w:rPr>
          <w:sz w:val="28"/>
          <w:szCs w:val="28"/>
        </w:rPr>
        <w:t>Wordle</w:t>
      </w:r>
      <w:proofErr w:type="spellEnd"/>
      <w:r w:rsidRPr="008B3513">
        <w:rPr>
          <w:sz w:val="28"/>
          <w:szCs w:val="28"/>
        </w:rPr>
        <w:t xml:space="preserve"> en langage C. Le jeu </w:t>
      </w:r>
      <w:proofErr w:type="spellStart"/>
      <w:r w:rsidRPr="008B3513">
        <w:rPr>
          <w:sz w:val="28"/>
          <w:szCs w:val="28"/>
        </w:rPr>
        <w:t>Wordle</w:t>
      </w:r>
      <w:proofErr w:type="spellEnd"/>
      <w:r w:rsidRPr="008B3513">
        <w:rPr>
          <w:sz w:val="28"/>
          <w:szCs w:val="28"/>
        </w:rPr>
        <w:t xml:space="preserve"> est un jeu de devinettes où le joueur doit trouver un mot secret de 5 lettres en 6 essais maximum. Après chaque essai, le programme fournit un feedback visuel : la lettre est correcte et bien placée </w:t>
      </w:r>
      <w:r w:rsidRPr="008B3513">
        <w:rPr>
          <w:color w:val="00B050"/>
          <w:sz w:val="28"/>
          <w:szCs w:val="28"/>
        </w:rPr>
        <w:t>(vert)</w:t>
      </w:r>
      <w:r w:rsidRPr="008B3513">
        <w:rPr>
          <w:sz w:val="28"/>
          <w:szCs w:val="28"/>
        </w:rPr>
        <w:t xml:space="preserve">, la lettre est correcte mais mal placée </w:t>
      </w:r>
      <w:r w:rsidRPr="008B3513">
        <w:rPr>
          <w:color w:val="FFFF00"/>
          <w:sz w:val="28"/>
          <w:szCs w:val="28"/>
        </w:rPr>
        <w:t>(jaune)</w:t>
      </w:r>
      <w:r>
        <w:rPr>
          <w:sz w:val="28"/>
          <w:szCs w:val="28"/>
        </w:rPr>
        <w:t>,</w:t>
      </w:r>
      <w:r w:rsidRPr="008B3513">
        <w:rPr>
          <w:sz w:val="28"/>
          <w:szCs w:val="28"/>
        </w:rPr>
        <w:t xml:space="preserve"> ou la lettre n’est pas dans le mot </w:t>
      </w:r>
      <w:r w:rsidRPr="008B3513">
        <w:rPr>
          <w:color w:val="808080" w:themeColor="background1" w:themeShade="80"/>
          <w:sz w:val="28"/>
          <w:szCs w:val="28"/>
        </w:rPr>
        <w:t>(gris)</w:t>
      </w:r>
      <w:r w:rsidRPr="008B3513">
        <w:rPr>
          <w:sz w:val="28"/>
          <w:szCs w:val="28"/>
        </w:rPr>
        <w:t>. L’objectif du projet est double : Partie 1 – Jeu interactif permettant à un utilisateur de deviner un mot avec le programme affichant les résultats et les couleurs correspondantes, et Partie 2 – Solver automatique capable de deviner le mot secret en utilisant un algorithme, en filtrant progressivement les mots possibles grâce au feedback. Ce rapport couvre les deux parties du projet, en détaillant la stratégie adoptée, les structures de données utilisées, l’analyse de complexité et la documentation du code.</w:t>
      </w:r>
    </w:p>
    <w:p w:rsidR="008B3513" w:rsidRDefault="008B3513" w:rsidP="008B3513">
      <w:pPr>
        <w:rPr>
          <w:color w:val="00B0F0"/>
          <w:sz w:val="28"/>
          <w:szCs w:val="28"/>
        </w:rPr>
      </w:pPr>
    </w:p>
    <w:p w:rsidR="00B034B7" w:rsidRPr="00B034B7" w:rsidRDefault="00B034B7" w:rsidP="00B034B7">
      <w:pPr>
        <w:jc w:val="center"/>
        <w:rPr>
          <w:b/>
          <w:bCs/>
          <w:color w:val="00B0F0"/>
          <w:sz w:val="48"/>
          <w:szCs w:val="48"/>
        </w:rPr>
      </w:pPr>
      <w:proofErr w:type="gramStart"/>
      <w:r w:rsidRPr="00B034B7">
        <w:rPr>
          <w:b/>
          <w:bCs/>
          <w:color w:val="002060"/>
          <w:sz w:val="48"/>
          <w:szCs w:val="48"/>
        </w:rPr>
        <w:t>Analyse ,</w:t>
      </w:r>
      <w:proofErr w:type="gramEnd"/>
      <w:r w:rsidRPr="00B034B7">
        <w:rPr>
          <w:b/>
          <w:bCs/>
          <w:color w:val="002060"/>
          <w:sz w:val="48"/>
          <w:szCs w:val="48"/>
        </w:rPr>
        <w:t xml:space="preserve"> justification et documentation du code</w:t>
      </w:r>
    </w:p>
    <w:p w:rsidR="00B034B7" w:rsidRPr="00B034B7" w:rsidRDefault="00B034B7" w:rsidP="00B034B7">
      <w:pPr>
        <w:jc w:val="center"/>
        <w:rPr>
          <w:color w:val="00B0F0"/>
          <w:sz w:val="28"/>
          <w:szCs w:val="28"/>
        </w:rPr>
      </w:pPr>
      <w:r w:rsidRPr="00B034B7">
        <w:rPr>
          <w:color w:val="00B0F0"/>
          <w:sz w:val="28"/>
          <w:szCs w:val="28"/>
        </w:rPr>
        <w:t xml:space="preserve"> </w:t>
      </w:r>
    </w:p>
    <w:p w:rsidR="00B034B7" w:rsidRPr="0010488E" w:rsidRDefault="00B034B7" w:rsidP="0010488E">
      <w:pPr>
        <w:rPr>
          <w:b/>
          <w:bCs/>
          <w:color w:val="00B0F0"/>
          <w:sz w:val="40"/>
          <w:szCs w:val="40"/>
        </w:rPr>
      </w:pPr>
      <w:r w:rsidRPr="0010488E">
        <w:rPr>
          <w:b/>
          <w:bCs/>
          <w:color w:val="00B0F0"/>
          <w:sz w:val="40"/>
          <w:szCs w:val="40"/>
        </w:rPr>
        <w:t xml:space="preserve">a. </w:t>
      </w:r>
      <w:proofErr w:type="spellStart"/>
      <w:r w:rsidRPr="0010488E">
        <w:rPr>
          <w:b/>
          <w:bCs/>
          <w:color w:val="00B0F0"/>
          <w:sz w:val="40"/>
          <w:szCs w:val="40"/>
        </w:rPr>
        <w:t>Strategy</w:t>
      </w:r>
      <w:proofErr w:type="spellEnd"/>
      <w:r w:rsidRPr="0010488E">
        <w:rPr>
          <w:b/>
          <w:bCs/>
          <w:color w:val="00B0F0"/>
          <w:sz w:val="40"/>
          <w:szCs w:val="40"/>
        </w:rPr>
        <w:t xml:space="preserve"> Description (Description de la stratégie)</w:t>
      </w:r>
    </w:p>
    <w:p w:rsidR="008B3513" w:rsidRDefault="008B3513" w:rsidP="00B034B7">
      <w:pPr>
        <w:jc w:val="center"/>
        <w:rPr>
          <w:color w:val="00B0F0"/>
          <w:sz w:val="28"/>
          <w:szCs w:val="28"/>
        </w:rPr>
      </w:pPr>
    </w:p>
    <w:p w:rsidR="008B3513" w:rsidRDefault="008B3513" w:rsidP="008B3513">
      <w:pPr>
        <w:rPr>
          <w:color w:val="0070C0"/>
          <w:sz w:val="40"/>
          <w:szCs w:val="40"/>
        </w:rPr>
      </w:pPr>
      <w:r w:rsidRPr="008B3513">
        <w:rPr>
          <w:b/>
          <w:bCs/>
          <w:color w:val="002060"/>
          <w:sz w:val="40"/>
          <w:szCs w:val="40"/>
        </w:rPr>
        <w:t>Partie01</w:t>
      </w:r>
      <w:r>
        <w:rPr>
          <w:color w:val="002060"/>
          <w:sz w:val="40"/>
          <w:szCs w:val="40"/>
        </w:rPr>
        <w:t xml:space="preserve"> : </w:t>
      </w:r>
      <w:r>
        <w:rPr>
          <w:color w:val="0070C0"/>
          <w:sz w:val="40"/>
          <w:szCs w:val="40"/>
        </w:rPr>
        <w:t xml:space="preserve">jeu </w:t>
      </w:r>
      <w:proofErr w:type="spellStart"/>
      <w:r>
        <w:rPr>
          <w:color w:val="0070C0"/>
          <w:sz w:val="40"/>
          <w:szCs w:val="40"/>
        </w:rPr>
        <w:t>Wordle</w:t>
      </w:r>
      <w:proofErr w:type="spellEnd"/>
      <w:r>
        <w:rPr>
          <w:color w:val="0070C0"/>
          <w:sz w:val="40"/>
          <w:szCs w:val="40"/>
        </w:rPr>
        <w:t xml:space="preserve"> pour l`utilisateur</w:t>
      </w:r>
    </w:p>
    <w:p w:rsidR="008B3513" w:rsidRDefault="008B3513" w:rsidP="008B3513">
      <w:pPr>
        <w:rPr>
          <w:color w:val="0070C0"/>
          <w:sz w:val="40"/>
          <w:szCs w:val="40"/>
        </w:rPr>
      </w:pPr>
    </w:p>
    <w:p w:rsidR="008B3513" w:rsidRPr="0018154C" w:rsidRDefault="008B3513" w:rsidP="0018154C">
      <w:pPr>
        <w:rPr>
          <w:b/>
          <w:bCs/>
          <w:color w:val="808080" w:themeColor="background1" w:themeShade="80"/>
          <w:sz w:val="32"/>
          <w:szCs w:val="32"/>
        </w:rPr>
      </w:pPr>
      <w:r>
        <w:rPr>
          <w:b/>
          <w:bCs/>
          <w:color w:val="808080" w:themeColor="background1" w:themeShade="80"/>
          <w:sz w:val="32"/>
          <w:szCs w:val="32"/>
        </w:rPr>
        <w:t xml:space="preserve">Objectifs du programme </w:t>
      </w:r>
    </w:p>
    <w:p w:rsidR="008B3513" w:rsidRPr="008B3513" w:rsidRDefault="008B3513" w:rsidP="008B3513">
      <w:pPr>
        <w:rPr>
          <w:b/>
          <w:bCs/>
          <w:sz w:val="24"/>
          <w:szCs w:val="24"/>
        </w:rPr>
      </w:pPr>
    </w:p>
    <w:p w:rsidR="008B3513" w:rsidRPr="0018154C" w:rsidRDefault="008B3513" w:rsidP="008B3513">
      <w:pPr>
        <w:rPr>
          <w:sz w:val="24"/>
          <w:szCs w:val="24"/>
        </w:rPr>
      </w:pPr>
      <w:r w:rsidRPr="0018154C">
        <w:rPr>
          <w:sz w:val="24"/>
          <w:szCs w:val="24"/>
        </w:rPr>
        <w:lastRenderedPageBreak/>
        <w:t xml:space="preserve">Le but de la Partie 1 est de créer un jeu interactif où un utilisateur peut deviner un mot secret de 5 lettres. Le programme doit permettre à l’utilisateur de saisir ses essais, vérifier leur validité, et fournir un retour visuel clair pour chaque lettre. L’objectif est également de rendre le jeu intuitif et ludique, en respectant les règles classiques du </w:t>
      </w:r>
      <w:proofErr w:type="spellStart"/>
      <w:r w:rsidRPr="0018154C">
        <w:rPr>
          <w:sz w:val="24"/>
          <w:szCs w:val="24"/>
        </w:rPr>
        <w:t>Wordle</w:t>
      </w:r>
      <w:proofErr w:type="spellEnd"/>
      <w:r w:rsidRPr="0018154C">
        <w:rPr>
          <w:sz w:val="24"/>
          <w:szCs w:val="24"/>
        </w:rPr>
        <w:t>.</w:t>
      </w:r>
    </w:p>
    <w:p w:rsidR="008B3513" w:rsidRPr="008B3513" w:rsidRDefault="008B3513" w:rsidP="008B3513">
      <w:pPr>
        <w:rPr>
          <w:b/>
          <w:bCs/>
          <w:sz w:val="24"/>
          <w:szCs w:val="24"/>
        </w:rPr>
      </w:pPr>
    </w:p>
    <w:p w:rsidR="008B3513" w:rsidRPr="0018154C" w:rsidRDefault="008B3513" w:rsidP="008B3513">
      <w:pPr>
        <w:rPr>
          <w:b/>
          <w:bCs/>
          <w:color w:val="808080" w:themeColor="background1" w:themeShade="80"/>
          <w:sz w:val="32"/>
          <w:szCs w:val="32"/>
        </w:rPr>
      </w:pPr>
      <w:r w:rsidRPr="0018154C">
        <w:rPr>
          <w:b/>
          <w:bCs/>
          <w:color w:val="808080" w:themeColor="background1" w:themeShade="80"/>
          <w:sz w:val="32"/>
          <w:szCs w:val="32"/>
        </w:rPr>
        <w:t>Fonctionnement général</w:t>
      </w:r>
    </w:p>
    <w:p w:rsidR="008B3513" w:rsidRPr="008B3513" w:rsidRDefault="008B3513" w:rsidP="008B3513">
      <w:pPr>
        <w:rPr>
          <w:b/>
          <w:bCs/>
          <w:sz w:val="24"/>
          <w:szCs w:val="24"/>
        </w:rPr>
      </w:pPr>
    </w:p>
    <w:p w:rsidR="008B3513" w:rsidRPr="0018154C" w:rsidRDefault="008B3513" w:rsidP="008B3513">
      <w:pPr>
        <w:rPr>
          <w:sz w:val="24"/>
          <w:szCs w:val="24"/>
        </w:rPr>
      </w:pPr>
      <w:r w:rsidRPr="0018154C">
        <w:rPr>
          <w:sz w:val="24"/>
          <w:szCs w:val="24"/>
        </w:rPr>
        <w:t>Le programme sélectionne un mot secret, soit fixe dans le code, soit choisi aléatoirement dans un petit dictionnaire de mots valides. L’utilisateur dispose de 6 essais pour deviner le mot. Après chaque essai, le programme analyse chaque lettre et génère un feedback selon sa présence et sa position dans le mot secret.</w:t>
      </w:r>
    </w:p>
    <w:p w:rsidR="008B3513" w:rsidRPr="008B3513" w:rsidRDefault="008B3513" w:rsidP="008B3513">
      <w:pPr>
        <w:rPr>
          <w:b/>
          <w:bCs/>
          <w:sz w:val="24"/>
          <w:szCs w:val="24"/>
        </w:rPr>
      </w:pPr>
    </w:p>
    <w:p w:rsidR="008B3513" w:rsidRPr="0018154C" w:rsidRDefault="008B3513" w:rsidP="008B3513">
      <w:pPr>
        <w:rPr>
          <w:b/>
          <w:bCs/>
          <w:color w:val="808080" w:themeColor="background1" w:themeShade="80"/>
          <w:sz w:val="32"/>
          <w:szCs w:val="32"/>
        </w:rPr>
      </w:pPr>
      <w:r w:rsidRPr="0018154C">
        <w:rPr>
          <w:b/>
          <w:bCs/>
          <w:color w:val="808080" w:themeColor="background1" w:themeShade="80"/>
          <w:sz w:val="32"/>
          <w:szCs w:val="32"/>
        </w:rPr>
        <w:t>Feedback et couleurs</w:t>
      </w:r>
    </w:p>
    <w:p w:rsidR="008B3513" w:rsidRPr="008B3513" w:rsidRDefault="008B3513" w:rsidP="008B3513">
      <w:pPr>
        <w:rPr>
          <w:b/>
          <w:bCs/>
          <w:sz w:val="24"/>
          <w:szCs w:val="24"/>
        </w:rPr>
      </w:pPr>
    </w:p>
    <w:p w:rsidR="008B3513" w:rsidRPr="0018154C" w:rsidRDefault="008B3513" w:rsidP="0018154C">
      <w:pPr>
        <w:rPr>
          <w:b/>
          <w:bCs/>
          <w:sz w:val="24"/>
          <w:szCs w:val="24"/>
        </w:rPr>
      </w:pPr>
      <w:r w:rsidRPr="0018154C">
        <w:rPr>
          <w:b/>
          <w:bCs/>
          <w:color w:val="00B050"/>
          <w:sz w:val="24"/>
          <w:szCs w:val="24"/>
        </w:rPr>
        <w:t xml:space="preserve">Vert </w:t>
      </w:r>
      <w:r w:rsidRPr="0018154C">
        <w:rPr>
          <w:b/>
          <w:bCs/>
          <w:sz w:val="24"/>
          <w:szCs w:val="24"/>
        </w:rPr>
        <w:t xml:space="preserve">: </w:t>
      </w:r>
      <w:r w:rsidRPr="0018154C">
        <w:rPr>
          <w:sz w:val="24"/>
          <w:szCs w:val="24"/>
        </w:rPr>
        <w:t>la lettre est correcte et à la bonne position</w:t>
      </w:r>
      <w:r w:rsidR="0018154C">
        <w:rPr>
          <w:b/>
          <w:bCs/>
          <w:sz w:val="24"/>
          <w:szCs w:val="24"/>
        </w:rPr>
        <w:t>.</w:t>
      </w:r>
    </w:p>
    <w:p w:rsidR="008B3513" w:rsidRPr="008B3513" w:rsidRDefault="008B3513" w:rsidP="008B3513">
      <w:pPr>
        <w:rPr>
          <w:b/>
          <w:bCs/>
          <w:sz w:val="24"/>
          <w:szCs w:val="24"/>
        </w:rPr>
      </w:pPr>
    </w:p>
    <w:p w:rsidR="008B3513" w:rsidRPr="008B3513" w:rsidRDefault="008B3513" w:rsidP="008B3513">
      <w:pPr>
        <w:rPr>
          <w:b/>
          <w:bCs/>
          <w:sz w:val="24"/>
          <w:szCs w:val="24"/>
        </w:rPr>
      </w:pPr>
      <w:r w:rsidRPr="0018154C">
        <w:rPr>
          <w:b/>
          <w:bCs/>
          <w:color w:val="FFFF00"/>
          <w:sz w:val="24"/>
          <w:szCs w:val="24"/>
        </w:rPr>
        <w:t xml:space="preserve">Jaune </w:t>
      </w:r>
      <w:r w:rsidRPr="008B3513">
        <w:rPr>
          <w:b/>
          <w:bCs/>
          <w:sz w:val="24"/>
          <w:szCs w:val="24"/>
        </w:rPr>
        <w:t xml:space="preserve">: </w:t>
      </w:r>
      <w:r w:rsidRPr="0018154C">
        <w:rPr>
          <w:sz w:val="24"/>
          <w:szCs w:val="24"/>
        </w:rPr>
        <w:t>la lettre est correcte mais mal placée.</w:t>
      </w:r>
    </w:p>
    <w:p w:rsidR="0018154C" w:rsidRDefault="0018154C" w:rsidP="008B3513">
      <w:pPr>
        <w:rPr>
          <w:b/>
          <w:bCs/>
          <w:sz w:val="24"/>
          <w:szCs w:val="24"/>
        </w:rPr>
      </w:pPr>
    </w:p>
    <w:p w:rsidR="008B3513" w:rsidRPr="0018154C" w:rsidRDefault="008B3513" w:rsidP="008B3513">
      <w:pPr>
        <w:rPr>
          <w:sz w:val="24"/>
          <w:szCs w:val="24"/>
        </w:rPr>
      </w:pPr>
      <w:r w:rsidRPr="008B3513">
        <w:rPr>
          <w:b/>
          <w:bCs/>
          <w:sz w:val="24"/>
          <w:szCs w:val="24"/>
        </w:rPr>
        <w:t xml:space="preserve"> </w:t>
      </w:r>
      <w:r w:rsidRPr="0018154C">
        <w:rPr>
          <w:b/>
          <w:bCs/>
          <w:color w:val="808080" w:themeColor="background1" w:themeShade="80"/>
          <w:sz w:val="24"/>
          <w:szCs w:val="24"/>
        </w:rPr>
        <w:t xml:space="preserve">Gris </w:t>
      </w:r>
      <w:r w:rsidRPr="008B3513">
        <w:rPr>
          <w:b/>
          <w:bCs/>
          <w:sz w:val="24"/>
          <w:szCs w:val="24"/>
        </w:rPr>
        <w:t xml:space="preserve">: </w:t>
      </w:r>
      <w:r w:rsidRPr="0018154C">
        <w:rPr>
          <w:sz w:val="24"/>
          <w:szCs w:val="24"/>
        </w:rPr>
        <w:t>la lettre n’est pas présente dans le mot.</w:t>
      </w:r>
    </w:p>
    <w:p w:rsidR="008B3513" w:rsidRPr="008B3513" w:rsidRDefault="008B3513" w:rsidP="008B3513">
      <w:pPr>
        <w:rPr>
          <w:b/>
          <w:bCs/>
          <w:sz w:val="24"/>
          <w:szCs w:val="24"/>
        </w:rPr>
      </w:pPr>
    </w:p>
    <w:p w:rsidR="008B3513" w:rsidRPr="008B3513" w:rsidRDefault="008B3513" w:rsidP="008B3513">
      <w:pPr>
        <w:rPr>
          <w:b/>
          <w:bCs/>
          <w:sz w:val="24"/>
          <w:szCs w:val="24"/>
        </w:rPr>
      </w:pPr>
    </w:p>
    <w:p w:rsidR="008B3513" w:rsidRPr="0018154C" w:rsidRDefault="008B3513" w:rsidP="008B3513">
      <w:pPr>
        <w:rPr>
          <w:sz w:val="24"/>
          <w:szCs w:val="24"/>
        </w:rPr>
      </w:pPr>
      <w:r w:rsidRPr="0018154C">
        <w:rPr>
          <w:sz w:val="24"/>
          <w:szCs w:val="24"/>
        </w:rPr>
        <w:t>Ce système de couleurs aide l’utilisateur à déduire progressivement le mot secret.</w:t>
      </w:r>
    </w:p>
    <w:p w:rsidR="008B3513" w:rsidRPr="008B3513" w:rsidRDefault="008B3513" w:rsidP="008B3513">
      <w:pPr>
        <w:rPr>
          <w:b/>
          <w:bCs/>
          <w:sz w:val="24"/>
          <w:szCs w:val="24"/>
        </w:rPr>
      </w:pPr>
    </w:p>
    <w:p w:rsidR="008B3513" w:rsidRPr="0018154C" w:rsidRDefault="008B3513" w:rsidP="008B3513">
      <w:pPr>
        <w:rPr>
          <w:b/>
          <w:bCs/>
          <w:color w:val="808080" w:themeColor="background1" w:themeShade="80"/>
          <w:sz w:val="32"/>
          <w:szCs w:val="32"/>
        </w:rPr>
      </w:pPr>
      <w:r w:rsidRPr="0018154C">
        <w:rPr>
          <w:b/>
          <w:bCs/>
          <w:color w:val="808080" w:themeColor="background1" w:themeShade="80"/>
          <w:sz w:val="32"/>
          <w:szCs w:val="32"/>
        </w:rPr>
        <w:t>Limites et règles du jeu</w:t>
      </w:r>
    </w:p>
    <w:p w:rsidR="008B3513" w:rsidRPr="008B3513" w:rsidRDefault="008B3513" w:rsidP="008B3513">
      <w:pPr>
        <w:tabs>
          <w:tab w:val="left" w:pos="2298"/>
        </w:tabs>
        <w:rPr>
          <w:b/>
          <w:bCs/>
          <w:sz w:val="24"/>
          <w:szCs w:val="24"/>
        </w:rPr>
      </w:pPr>
      <w:r>
        <w:rPr>
          <w:b/>
          <w:bCs/>
          <w:sz w:val="24"/>
          <w:szCs w:val="24"/>
        </w:rPr>
        <w:tab/>
      </w:r>
    </w:p>
    <w:p w:rsidR="008B3513" w:rsidRPr="0018154C" w:rsidRDefault="008B3513" w:rsidP="008B3513">
      <w:pPr>
        <w:rPr>
          <w:sz w:val="24"/>
          <w:szCs w:val="24"/>
        </w:rPr>
      </w:pPr>
      <w:r w:rsidRPr="0018154C">
        <w:rPr>
          <w:sz w:val="24"/>
          <w:szCs w:val="24"/>
        </w:rPr>
        <w:t>Chaque essai doit contenir exactement 5 lettres et être un mot valide si un dictionnaire est utilisé.</w:t>
      </w:r>
    </w:p>
    <w:p w:rsidR="008B3513" w:rsidRPr="0018154C" w:rsidRDefault="008B3513" w:rsidP="008B3513">
      <w:pPr>
        <w:rPr>
          <w:sz w:val="24"/>
          <w:szCs w:val="24"/>
        </w:rPr>
      </w:pPr>
    </w:p>
    <w:p w:rsidR="008B3513" w:rsidRPr="0018154C" w:rsidRDefault="008B3513" w:rsidP="008B3513">
      <w:pPr>
        <w:rPr>
          <w:sz w:val="24"/>
          <w:szCs w:val="24"/>
        </w:rPr>
      </w:pPr>
      <w:r w:rsidRPr="0018154C">
        <w:rPr>
          <w:sz w:val="24"/>
          <w:szCs w:val="24"/>
        </w:rPr>
        <w:t>L’utilisateur a 6 essais maximum pour trouver le mot secret.</w:t>
      </w:r>
    </w:p>
    <w:p w:rsidR="008B3513" w:rsidRPr="0018154C" w:rsidRDefault="008B3513" w:rsidP="008B3513">
      <w:pPr>
        <w:rPr>
          <w:sz w:val="24"/>
          <w:szCs w:val="24"/>
        </w:rPr>
      </w:pPr>
    </w:p>
    <w:p w:rsidR="008B3513" w:rsidRPr="0018154C" w:rsidRDefault="008B3513" w:rsidP="008B3513">
      <w:pPr>
        <w:rPr>
          <w:sz w:val="24"/>
          <w:szCs w:val="24"/>
        </w:rPr>
      </w:pPr>
      <w:r w:rsidRPr="0018154C">
        <w:rPr>
          <w:sz w:val="24"/>
          <w:szCs w:val="24"/>
        </w:rPr>
        <w:t>Le jeu se termine soit par une victoire (mot trouvé) soit par une défaite (tous les essais utilisés).</w:t>
      </w:r>
    </w:p>
    <w:p w:rsidR="008B3513" w:rsidRPr="0018154C" w:rsidRDefault="008B3513" w:rsidP="008B3513">
      <w:pPr>
        <w:rPr>
          <w:sz w:val="24"/>
          <w:szCs w:val="24"/>
        </w:rPr>
      </w:pPr>
    </w:p>
    <w:p w:rsidR="008B3513" w:rsidRDefault="0018154C" w:rsidP="008B3513">
      <w:pPr>
        <w:rPr>
          <w:b/>
          <w:bCs/>
          <w:color w:val="0070C0"/>
          <w:sz w:val="40"/>
          <w:szCs w:val="40"/>
        </w:rPr>
      </w:pPr>
      <w:r>
        <w:rPr>
          <w:b/>
          <w:bCs/>
          <w:sz w:val="24"/>
          <w:szCs w:val="24"/>
        </w:rPr>
        <w:t xml:space="preserve"> </w:t>
      </w:r>
      <w:r>
        <w:rPr>
          <w:b/>
          <w:bCs/>
          <w:color w:val="002060"/>
          <w:sz w:val="40"/>
          <w:szCs w:val="40"/>
        </w:rPr>
        <w:t xml:space="preserve">Partie02 : </w:t>
      </w:r>
      <w:r>
        <w:rPr>
          <w:b/>
          <w:bCs/>
          <w:color w:val="0070C0"/>
          <w:sz w:val="40"/>
          <w:szCs w:val="40"/>
        </w:rPr>
        <w:t>Solver automatique</w:t>
      </w:r>
    </w:p>
    <w:p w:rsidR="00B630D2" w:rsidRDefault="00B630D2" w:rsidP="00B630D2">
      <w:pPr>
        <w:rPr>
          <w:b/>
          <w:bCs/>
          <w:color w:val="0070C0"/>
          <w:sz w:val="40"/>
          <w:szCs w:val="40"/>
        </w:rPr>
      </w:pPr>
    </w:p>
    <w:p w:rsidR="0018154C" w:rsidRPr="00B630D2" w:rsidRDefault="0018154C" w:rsidP="00B630D2">
      <w:pPr>
        <w:rPr>
          <w:color w:val="0070C0"/>
          <w:sz w:val="40"/>
          <w:szCs w:val="40"/>
        </w:rPr>
      </w:pPr>
      <w:r w:rsidRPr="0018154C">
        <w:rPr>
          <w:b/>
          <w:bCs/>
          <w:color w:val="808080" w:themeColor="background1" w:themeShade="80"/>
          <w:sz w:val="32"/>
          <w:szCs w:val="32"/>
        </w:rPr>
        <w:t>Objectifs du programme</w:t>
      </w:r>
    </w:p>
    <w:p w:rsidR="00B630D2" w:rsidRDefault="00B630D2" w:rsidP="00B630D2">
      <w:pPr>
        <w:rPr>
          <w:color w:val="0070C0"/>
          <w:sz w:val="40"/>
          <w:szCs w:val="40"/>
        </w:rPr>
      </w:pPr>
    </w:p>
    <w:p w:rsidR="00B630D2" w:rsidRDefault="00B630D2" w:rsidP="00B630D2">
      <w:pPr>
        <w:rPr>
          <w:sz w:val="24"/>
          <w:szCs w:val="24"/>
        </w:rPr>
      </w:pPr>
      <w:r w:rsidRPr="00B630D2">
        <w:rPr>
          <w:sz w:val="24"/>
          <w:szCs w:val="24"/>
        </w:rPr>
        <w:t>L’objectif de cette partie est de développer un programme capable de deviner automatiquement le mot secret de 5 lettres. Le solver doit utiliser un algorithme qui sélectionne des mots, analyse le feedback et élimine les mots impossibles pour trouver la solution en un minimum d’essais.</w:t>
      </w:r>
    </w:p>
    <w:p w:rsidR="00B630D2" w:rsidRPr="00B630D2" w:rsidRDefault="00B630D2" w:rsidP="00B630D2">
      <w:pPr>
        <w:rPr>
          <w:sz w:val="24"/>
          <w:szCs w:val="24"/>
        </w:rPr>
      </w:pPr>
    </w:p>
    <w:p w:rsidR="0018154C" w:rsidRDefault="00B630D2" w:rsidP="0018154C">
      <w:pPr>
        <w:rPr>
          <w:b/>
          <w:bCs/>
          <w:color w:val="808080" w:themeColor="background1" w:themeShade="80"/>
          <w:sz w:val="32"/>
          <w:szCs w:val="32"/>
        </w:rPr>
      </w:pPr>
      <w:r w:rsidRPr="00B630D2">
        <w:rPr>
          <w:b/>
          <w:bCs/>
          <w:color w:val="808080" w:themeColor="background1" w:themeShade="80"/>
          <w:sz w:val="32"/>
          <w:szCs w:val="32"/>
        </w:rPr>
        <w:t>Chargement du dictionnaire</w:t>
      </w:r>
    </w:p>
    <w:p w:rsidR="00B630D2" w:rsidRPr="00B630D2" w:rsidRDefault="00B630D2" w:rsidP="0018154C">
      <w:pPr>
        <w:rPr>
          <w:sz w:val="24"/>
          <w:szCs w:val="24"/>
        </w:rPr>
      </w:pPr>
    </w:p>
    <w:p w:rsidR="00D95BA7" w:rsidRDefault="0018154C" w:rsidP="00D95BA7">
      <w:pPr>
        <w:rPr>
          <w:sz w:val="24"/>
          <w:szCs w:val="24"/>
        </w:rPr>
      </w:pPr>
      <w:r w:rsidRPr="00D95BA7">
        <w:rPr>
          <w:sz w:val="24"/>
          <w:szCs w:val="24"/>
        </w:rPr>
        <w:t>Le solver commence sans aucune information sur le mot secret. Il charge d’abord tous les mots valides depuis un fichier words.txt dans un tableau. Ensuite, il effectue un premi</w:t>
      </w:r>
      <w:r w:rsidR="00D95BA7">
        <w:rPr>
          <w:sz w:val="24"/>
          <w:szCs w:val="24"/>
        </w:rPr>
        <w:t>er</w:t>
      </w:r>
    </w:p>
    <w:p w:rsidR="0018154C" w:rsidRDefault="00D95BA7" w:rsidP="00D95BA7">
      <w:pPr>
        <w:rPr>
          <w:sz w:val="24"/>
          <w:szCs w:val="24"/>
        </w:rPr>
      </w:pPr>
      <w:r>
        <w:rPr>
          <w:sz w:val="24"/>
          <w:szCs w:val="24"/>
        </w:rPr>
        <w:t xml:space="preserve"> </w:t>
      </w:r>
      <w:proofErr w:type="gramStart"/>
      <w:r w:rsidR="0018154C" w:rsidRPr="00D95BA7">
        <w:rPr>
          <w:sz w:val="24"/>
          <w:szCs w:val="24"/>
        </w:rPr>
        <w:t>essai</w:t>
      </w:r>
      <w:proofErr w:type="gramEnd"/>
      <w:r w:rsidR="0018154C" w:rsidRPr="00D95BA7">
        <w:rPr>
          <w:sz w:val="24"/>
          <w:szCs w:val="24"/>
        </w:rPr>
        <w:t>, souvent choisi aléatoirement ou selon une heuristique simple. Après chaque essai, il utilise le feedback pour réduire la liste des mots possibles et choisir le prochain mot. Le processus se répète jusqu’à ce que le mot secret soit trouvé ou que le nombre maximal d’essais (6) soit atteint.</w:t>
      </w:r>
    </w:p>
    <w:p w:rsidR="00B92037" w:rsidRPr="00D95BA7" w:rsidRDefault="00B92037" w:rsidP="00D95BA7">
      <w:pPr>
        <w:rPr>
          <w:sz w:val="24"/>
          <w:szCs w:val="24"/>
        </w:rPr>
      </w:pPr>
    </w:p>
    <w:p w:rsidR="0018154C" w:rsidRDefault="00B630D2" w:rsidP="0018154C">
      <w:pPr>
        <w:rPr>
          <w:b/>
          <w:bCs/>
          <w:color w:val="808080" w:themeColor="background1" w:themeShade="80"/>
          <w:sz w:val="32"/>
          <w:szCs w:val="32"/>
        </w:rPr>
      </w:pPr>
      <w:r w:rsidRPr="00B630D2">
        <w:rPr>
          <w:b/>
          <w:bCs/>
          <w:color w:val="808080" w:themeColor="background1" w:themeShade="80"/>
          <w:sz w:val="32"/>
          <w:szCs w:val="32"/>
        </w:rPr>
        <w:t>Stratégie de choix des mots</w:t>
      </w:r>
    </w:p>
    <w:p w:rsidR="00B630D2" w:rsidRDefault="00B630D2" w:rsidP="0018154C">
      <w:pPr>
        <w:rPr>
          <w:b/>
          <w:bCs/>
          <w:color w:val="808080" w:themeColor="background1" w:themeShade="80"/>
          <w:sz w:val="32"/>
          <w:szCs w:val="32"/>
        </w:rPr>
      </w:pPr>
    </w:p>
    <w:p w:rsidR="00B630D2" w:rsidRPr="00B630D2" w:rsidRDefault="00B630D2" w:rsidP="00B630D2">
      <w:pPr>
        <w:rPr>
          <w:sz w:val="24"/>
          <w:szCs w:val="24"/>
        </w:rPr>
      </w:pPr>
      <w:r w:rsidRPr="00B630D2">
        <w:rPr>
          <w:sz w:val="24"/>
          <w:szCs w:val="24"/>
        </w:rPr>
        <w:t>Le solver choisit un mot initial pour commencer. Ce mot peut être :</w:t>
      </w:r>
    </w:p>
    <w:p w:rsidR="00B630D2" w:rsidRPr="00B630D2" w:rsidRDefault="00B630D2" w:rsidP="00B630D2">
      <w:pPr>
        <w:rPr>
          <w:sz w:val="24"/>
          <w:szCs w:val="24"/>
        </w:rPr>
      </w:pPr>
      <w:proofErr w:type="gramStart"/>
      <w:r w:rsidRPr="00B630D2">
        <w:rPr>
          <w:sz w:val="24"/>
          <w:szCs w:val="24"/>
        </w:rPr>
        <w:t>le</w:t>
      </w:r>
      <w:proofErr w:type="gramEnd"/>
      <w:r w:rsidRPr="00B630D2">
        <w:rPr>
          <w:sz w:val="24"/>
          <w:szCs w:val="24"/>
        </w:rPr>
        <w:t xml:space="preserve"> premier mot du dictionnaire, ou</w:t>
      </w:r>
      <w:r>
        <w:rPr>
          <w:sz w:val="24"/>
          <w:szCs w:val="24"/>
        </w:rPr>
        <w:t xml:space="preserve"> </w:t>
      </w:r>
      <w:r w:rsidRPr="00B630D2">
        <w:rPr>
          <w:sz w:val="24"/>
          <w:szCs w:val="24"/>
        </w:rPr>
        <w:t>un mot choisi aléatoirement.</w:t>
      </w:r>
    </w:p>
    <w:p w:rsidR="00B630D2" w:rsidRPr="00B630D2" w:rsidRDefault="00B630D2" w:rsidP="00B630D2">
      <w:pPr>
        <w:rPr>
          <w:sz w:val="24"/>
          <w:szCs w:val="24"/>
        </w:rPr>
      </w:pPr>
    </w:p>
    <w:p w:rsidR="00B630D2" w:rsidRPr="00B630D2" w:rsidRDefault="00B630D2" w:rsidP="00B630D2">
      <w:pPr>
        <w:rPr>
          <w:sz w:val="24"/>
          <w:szCs w:val="24"/>
        </w:rPr>
      </w:pPr>
      <w:r w:rsidRPr="00B630D2">
        <w:rPr>
          <w:sz w:val="24"/>
          <w:szCs w:val="24"/>
        </w:rPr>
        <w:t>Après chaque essai, le solver utilise le feedback pour choisir le prochain mot parmi les mots restants valides. La stratégie consiste à éliminer progressivement tous les mots impossibles afin de réduire le nombre de possibilités à chaque étape.</w:t>
      </w:r>
    </w:p>
    <w:p w:rsidR="00B630D2" w:rsidRPr="00B630D2" w:rsidRDefault="00B630D2" w:rsidP="00B630D2">
      <w:pPr>
        <w:rPr>
          <w:sz w:val="24"/>
          <w:szCs w:val="24"/>
        </w:rPr>
      </w:pPr>
    </w:p>
    <w:p w:rsidR="00B630D2" w:rsidRPr="00B630D2" w:rsidRDefault="00B630D2" w:rsidP="00B630D2">
      <w:pPr>
        <w:rPr>
          <w:sz w:val="24"/>
          <w:szCs w:val="24"/>
        </w:rPr>
      </w:pPr>
      <w:r w:rsidRPr="00B630D2">
        <w:rPr>
          <w:sz w:val="24"/>
          <w:szCs w:val="24"/>
        </w:rPr>
        <w:t>Utilisation des feedbacks et réduction de la liste des mots possibles</w:t>
      </w:r>
    </w:p>
    <w:p w:rsidR="00B630D2" w:rsidRDefault="00B630D2" w:rsidP="0018154C">
      <w:pPr>
        <w:rPr>
          <w:b/>
          <w:bCs/>
          <w:color w:val="808080" w:themeColor="background1" w:themeShade="80"/>
          <w:sz w:val="32"/>
          <w:szCs w:val="32"/>
        </w:rPr>
      </w:pPr>
    </w:p>
    <w:p w:rsidR="0018154C" w:rsidRPr="00D95BA7" w:rsidRDefault="0018154C" w:rsidP="0018154C">
      <w:pPr>
        <w:rPr>
          <w:b/>
          <w:bCs/>
          <w:color w:val="808080" w:themeColor="background1" w:themeShade="80"/>
          <w:sz w:val="32"/>
          <w:szCs w:val="32"/>
        </w:rPr>
      </w:pPr>
      <w:r w:rsidRPr="00D95BA7">
        <w:rPr>
          <w:b/>
          <w:bCs/>
          <w:color w:val="808080" w:themeColor="background1" w:themeShade="80"/>
          <w:sz w:val="32"/>
          <w:szCs w:val="32"/>
        </w:rPr>
        <w:t>Feedback et traitement</w:t>
      </w:r>
    </w:p>
    <w:p w:rsidR="0018154C" w:rsidRPr="0018154C" w:rsidRDefault="0018154C" w:rsidP="0018154C">
      <w:pPr>
        <w:rPr>
          <w:color w:val="0070C0"/>
          <w:sz w:val="40"/>
          <w:szCs w:val="40"/>
        </w:rPr>
      </w:pPr>
    </w:p>
    <w:p w:rsidR="0018154C" w:rsidRPr="00D95BA7" w:rsidRDefault="00D95BA7" w:rsidP="0018154C">
      <w:pPr>
        <w:rPr>
          <w:sz w:val="24"/>
          <w:szCs w:val="24"/>
        </w:rPr>
      </w:pPr>
      <w:r w:rsidRPr="00D95BA7">
        <w:rPr>
          <w:color w:val="00B050"/>
          <w:sz w:val="24"/>
          <w:szCs w:val="24"/>
        </w:rPr>
        <w:t xml:space="preserve"> </w:t>
      </w:r>
      <w:r w:rsidR="0018154C" w:rsidRPr="00D95BA7">
        <w:rPr>
          <w:color w:val="00B050"/>
          <w:sz w:val="24"/>
          <w:szCs w:val="24"/>
        </w:rPr>
        <w:t xml:space="preserve"> </w:t>
      </w:r>
      <w:r w:rsidR="0018154C" w:rsidRPr="00D95BA7">
        <w:rPr>
          <w:b/>
          <w:bCs/>
          <w:color w:val="00B050"/>
          <w:sz w:val="24"/>
          <w:szCs w:val="24"/>
        </w:rPr>
        <w:t>Vert</w:t>
      </w:r>
      <w:r w:rsidR="0018154C" w:rsidRPr="00D95BA7">
        <w:rPr>
          <w:sz w:val="24"/>
          <w:szCs w:val="24"/>
        </w:rPr>
        <w:t xml:space="preserve"> :</w:t>
      </w:r>
      <w:r w:rsidR="0018154C" w:rsidRPr="00D95BA7">
        <w:rPr>
          <w:sz w:val="40"/>
          <w:szCs w:val="40"/>
        </w:rPr>
        <w:t xml:space="preserve"> </w:t>
      </w:r>
      <w:r w:rsidR="0018154C" w:rsidRPr="00D95BA7">
        <w:rPr>
          <w:sz w:val="24"/>
          <w:szCs w:val="24"/>
        </w:rPr>
        <w:t>la lettre est correcte et à la bonne position.</w:t>
      </w:r>
    </w:p>
    <w:p w:rsidR="00D95BA7" w:rsidRDefault="00D95BA7" w:rsidP="00D95BA7">
      <w:pPr>
        <w:rPr>
          <w:color w:val="0070C0"/>
          <w:sz w:val="40"/>
          <w:szCs w:val="40"/>
        </w:rPr>
      </w:pPr>
      <w:r>
        <w:rPr>
          <w:sz w:val="24"/>
          <w:szCs w:val="24"/>
        </w:rPr>
        <w:t xml:space="preserve">  </w:t>
      </w:r>
      <w:r w:rsidR="0018154C" w:rsidRPr="00D95BA7">
        <w:rPr>
          <w:b/>
          <w:bCs/>
          <w:color w:val="FFFF00"/>
          <w:sz w:val="24"/>
          <w:szCs w:val="24"/>
        </w:rPr>
        <w:t>Jaune</w:t>
      </w:r>
      <w:r w:rsidR="0018154C" w:rsidRPr="00D95BA7">
        <w:rPr>
          <w:color w:val="FFFF00"/>
          <w:sz w:val="40"/>
          <w:szCs w:val="40"/>
        </w:rPr>
        <w:t xml:space="preserve"> </w:t>
      </w:r>
      <w:r w:rsidR="0018154C" w:rsidRPr="00D95BA7">
        <w:rPr>
          <w:sz w:val="24"/>
          <w:szCs w:val="24"/>
        </w:rPr>
        <w:t>: la lettre est correcte mais mal placée.</w:t>
      </w:r>
    </w:p>
    <w:p w:rsidR="0018154C" w:rsidRPr="00D95BA7" w:rsidRDefault="00D95BA7" w:rsidP="00D95BA7">
      <w:pPr>
        <w:rPr>
          <w:color w:val="0070C0"/>
          <w:sz w:val="40"/>
          <w:szCs w:val="40"/>
        </w:rPr>
      </w:pPr>
      <w:r>
        <w:rPr>
          <w:b/>
          <w:bCs/>
          <w:color w:val="808080" w:themeColor="background1" w:themeShade="80"/>
          <w:sz w:val="24"/>
          <w:szCs w:val="24"/>
        </w:rPr>
        <w:t xml:space="preserve">  </w:t>
      </w:r>
      <w:r w:rsidR="0018154C" w:rsidRPr="00D95BA7">
        <w:rPr>
          <w:b/>
          <w:bCs/>
          <w:color w:val="808080" w:themeColor="background1" w:themeShade="80"/>
          <w:sz w:val="24"/>
          <w:szCs w:val="24"/>
        </w:rPr>
        <w:t>Gris</w:t>
      </w:r>
      <w:r w:rsidR="0018154C" w:rsidRPr="00D95BA7">
        <w:rPr>
          <w:color w:val="808080" w:themeColor="background1" w:themeShade="80"/>
          <w:sz w:val="40"/>
          <w:szCs w:val="40"/>
        </w:rPr>
        <w:t xml:space="preserve"> </w:t>
      </w:r>
      <w:r w:rsidR="0018154C" w:rsidRPr="00D95BA7">
        <w:rPr>
          <w:sz w:val="24"/>
          <w:szCs w:val="24"/>
        </w:rPr>
        <w:t>: la lettre n’est pas dans le mot.</w:t>
      </w:r>
    </w:p>
    <w:p w:rsidR="0018154C" w:rsidRPr="00D95BA7" w:rsidRDefault="0018154C" w:rsidP="0018154C">
      <w:pPr>
        <w:rPr>
          <w:sz w:val="24"/>
          <w:szCs w:val="24"/>
        </w:rPr>
      </w:pPr>
    </w:p>
    <w:p w:rsidR="0018154C" w:rsidRPr="00B630D2" w:rsidRDefault="00B630D2" w:rsidP="0018154C">
      <w:pPr>
        <w:rPr>
          <w:sz w:val="24"/>
          <w:szCs w:val="24"/>
        </w:rPr>
      </w:pPr>
      <w:r w:rsidRPr="00B630D2">
        <w:rPr>
          <w:sz w:val="24"/>
          <w:szCs w:val="24"/>
        </w:rPr>
        <w:t>Après avoir appliqué ces règles, la liste des mots possibles est réduite. Le prochain essai est choisi parmi ces mots filtrés, et le processus se répète jusqu’à ce que le mot secret soit trouvé ou que le nombre maximal d’essais (6) soit atteint</w:t>
      </w:r>
    </w:p>
    <w:p w:rsidR="00B630D2" w:rsidRPr="0018154C" w:rsidRDefault="00B630D2" w:rsidP="0018154C">
      <w:pPr>
        <w:rPr>
          <w:color w:val="0070C0"/>
          <w:sz w:val="40"/>
          <w:szCs w:val="40"/>
        </w:rPr>
      </w:pPr>
    </w:p>
    <w:p w:rsidR="0018154C" w:rsidRPr="00D95BA7" w:rsidRDefault="0018154C" w:rsidP="0018154C">
      <w:pPr>
        <w:rPr>
          <w:sz w:val="36"/>
          <w:szCs w:val="36"/>
        </w:rPr>
      </w:pPr>
      <w:r w:rsidRPr="00D95BA7">
        <w:rPr>
          <w:sz w:val="36"/>
          <w:szCs w:val="36"/>
        </w:rPr>
        <w:t>Le solver utilise ces informations pour filtrer le dictionnaire :</w:t>
      </w:r>
    </w:p>
    <w:p w:rsidR="0018154C" w:rsidRPr="0018154C" w:rsidRDefault="0018154C" w:rsidP="0018154C">
      <w:pPr>
        <w:rPr>
          <w:color w:val="0070C0"/>
          <w:sz w:val="40"/>
          <w:szCs w:val="40"/>
        </w:rPr>
      </w:pPr>
    </w:p>
    <w:p w:rsidR="0018154C" w:rsidRPr="00D95BA7" w:rsidRDefault="0018154C" w:rsidP="0018154C">
      <w:pPr>
        <w:rPr>
          <w:sz w:val="24"/>
          <w:szCs w:val="24"/>
        </w:rPr>
      </w:pPr>
      <w:r w:rsidRPr="00D95BA7">
        <w:rPr>
          <w:sz w:val="24"/>
          <w:szCs w:val="24"/>
        </w:rPr>
        <w:t>Les lettres vertes doivent rester à la même position dans tous les mots restants.</w:t>
      </w:r>
    </w:p>
    <w:p w:rsidR="0018154C" w:rsidRPr="00D95BA7" w:rsidRDefault="0018154C" w:rsidP="0018154C">
      <w:pPr>
        <w:rPr>
          <w:sz w:val="24"/>
          <w:szCs w:val="24"/>
        </w:rPr>
      </w:pPr>
    </w:p>
    <w:p w:rsidR="0018154C" w:rsidRPr="00D95BA7" w:rsidRDefault="0018154C" w:rsidP="0018154C">
      <w:pPr>
        <w:rPr>
          <w:sz w:val="24"/>
          <w:szCs w:val="24"/>
        </w:rPr>
      </w:pPr>
      <w:r w:rsidRPr="00D95BA7">
        <w:rPr>
          <w:sz w:val="24"/>
          <w:szCs w:val="24"/>
        </w:rPr>
        <w:t>Les lettres jaunes doivent apparaître ailleurs.</w:t>
      </w:r>
    </w:p>
    <w:p w:rsidR="0018154C" w:rsidRPr="00D95BA7" w:rsidRDefault="0018154C" w:rsidP="0018154C">
      <w:pPr>
        <w:rPr>
          <w:sz w:val="24"/>
          <w:szCs w:val="24"/>
        </w:rPr>
      </w:pPr>
    </w:p>
    <w:p w:rsidR="0018154C" w:rsidRPr="00D95BA7" w:rsidRDefault="0018154C" w:rsidP="0018154C">
      <w:pPr>
        <w:rPr>
          <w:sz w:val="24"/>
          <w:szCs w:val="24"/>
        </w:rPr>
      </w:pPr>
      <w:r w:rsidRPr="00D95BA7">
        <w:rPr>
          <w:sz w:val="24"/>
          <w:szCs w:val="24"/>
        </w:rPr>
        <w:t>Les lettres grises sont supprimées de tous les mots possibles.</w:t>
      </w:r>
    </w:p>
    <w:p w:rsidR="007D6CB7" w:rsidRDefault="007D6CB7" w:rsidP="0018154C">
      <w:pPr>
        <w:rPr>
          <w:color w:val="0070C0"/>
          <w:sz w:val="40"/>
          <w:szCs w:val="40"/>
        </w:rPr>
      </w:pPr>
    </w:p>
    <w:p w:rsidR="0018154C" w:rsidRPr="00D95BA7" w:rsidRDefault="0018154C" w:rsidP="0018154C">
      <w:pPr>
        <w:rPr>
          <w:b/>
          <w:bCs/>
          <w:color w:val="808080" w:themeColor="background1" w:themeShade="80"/>
          <w:sz w:val="32"/>
          <w:szCs w:val="32"/>
        </w:rPr>
      </w:pPr>
      <w:r w:rsidRPr="00D95BA7">
        <w:rPr>
          <w:b/>
          <w:bCs/>
          <w:color w:val="808080" w:themeColor="background1" w:themeShade="80"/>
          <w:sz w:val="32"/>
          <w:szCs w:val="32"/>
        </w:rPr>
        <w:t>Limites et règles du solver</w:t>
      </w:r>
    </w:p>
    <w:p w:rsidR="0018154C" w:rsidRPr="00D95BA7" w:rsidRDefault="0018154C" w:rsidP="0018154C">
      <w:pPr>
        <w:rPr>
          <w:sz w:val="24"/>
          <w:szCs w:val="24"/>
        </w:rPr>
      </w:pPr>
      <w:r w:rsidRPr="00D95BA7">
        <w:rPr>
          <w:sz w:val="24"/>
          <w:szCs w:val="24"/>
        </w:rPr>
        <w:t xml:space="preserve">Le solver </w:t>
      </w:r>
      <w:proofErr w:type="gramStart"/>
      <w:r w:rsidRPr="00D95BA7">
        <w:rPr>
          <w:sz w:val="24"/>
          <w:szCs w:val="24"/>
        </w:rPr>
        <w:t>a</w:t>
      </w:r>
      <w:proofErr w:type="gramEnd"/>
      <w:r w:rsidRPr="00D95BA7">
        <w:rPr>
          <w:sz w:val="24"/>
          <w:szCs w:val="24"/>
        </w:rPr>
        <w:t xml:space="preserve"> 6 essais maximum, comme le joueur humain.</w:t>
      </w:r>
    </w:p>
    <w:p w:rsidR="0018154C" w:rsidRPr="00D95BA7" w:rsidRDefault="0018154C" w:rsidP="0018154C">
      <w:pPr>
        <w:rPr>
          <w:sz w:val="24"/>
          <w:szCs w:val="24"/>
        </w:rPr>
      </w:pPr>
      <w:r w:rsidRPr="00D95BA7">
        <w:rPr>
          <w:sz w:val="24"/>
          <w:szCs w:val="24"/>
        </w:rPr>
        <w:t>Il fonctionne uniquement avec des mots valides présents dans le fichier words.txt.</w:t>
      </w:r>
    </w:p>
    <w:p w:rsidR="0018154C" w:rsidRPr="00D95BA7" w:rsidRDefault="0018154C" w:rsidP="0018154C">
      <w:pPr>
        <w:rPr>
          <w:sz w:val="24"/>
          <w:szCs w:val="24"/>
        </w:rPr>
      </w:pPr>
    </w:p>
    <w:p w:rsidR="0018154C" w:rsidRPr="00D95BA7" w:rsidRDefault="0018154C" w:rsidP="0018154C">
      <w:pPr>
        <w:rPr>
          <w:sz w:val="24"/>
          <w:szCs w:val="24"/>
        </w:rPr>
      </w:pPr>
      <w:r w:rsidRPr="00D95BA7">
        <w:rPr>
          <w:sz w:val="24"/>
          <w:szCs w:val="24"/>
        </w:rPr>
        <w:lastRenderedPageBreak/>
        <w:t>La stratégie garantit généralement que le mot est trouvé en 3 à 5 essais, selon la complexité du dictionnaire.</w:t>
      </w:r>
    </w:p>
    <w:p w:rsidR="0018154C" w:rsidRPr="0018154C" w:rsidRDefault="0018154C" w:rsidP="0018154C">
      <w:pPr>
        <w:rPr>
          <w:color w:val="0070C0"/>
          <w:sz w:val="40"/>
          <w:szCs w:val="40"/>
        </w:rPr>
      </w:pPr>
    </w:p>
    <w:p w:rsidR="0018154C" w:rsidRPr="0010488E" w:rsidRDefault="0010488E" w:rsidP="0018154C">
      <w:pPr>
        <w:rPr>
          <w:b/>
          <w:bCs/>
          <w:color w:val="0070C0"/>
          <w:sz w:val="40"/>
          <w:szCs w:val="40"/>
        </w:rPr>
      </w:pPr>
      <w:r w:rsidRPr="0010488E">
        <w:rPr>
          <w:b/>
          <w:bCs/>
          <w:color w:val="0070C0"/>
          <w:sz w:val="40"/>
          <w:szCs w:val="40"/>
        </w:rPr>
        <w:t>b. Data Structure Justification (Justification des structures de données)</w:t>
      </w:r>
    </w:p>
    <w:p w:rsidR="00B034B7" w:rsidRDefault="0010488E" w:rsidP="00B034B7">
      <w:pPr>
        <w:pStyle w:val="Paragraphedeliste"/>
        <w:rPr>
          <w:sz w:val="24"/>
          <w:szCs w:val="24"/>
        </w:rPr>
      </w:pPr>
      <w:r>
        <w:rPr>
          <w:sz w:val="24"/>
          <w:szCs w:val="24"/>
        </w:rPr>
        <w:t xml:space="preserve"> </w:t>
      </w:r>
    </w:p>
    <w:p w:rsidR="00B034B7" w:rsidRDefault="0010488E" w:rsidP="0010488E">
      <w:pPr>
        <w:jc w:val="both"/>
        <w:rPr>
          <w:b/>
          <w:bCs/>
          <w:sz w:val="36"/>
          <w:szCs w:val="36"/>
        </w:rPr>
      </w:pPr>
      <w:r>
        <w:rPr>
          <w:b/>
          <w:bCs/>
          <w:sz w:val="36"/>
          <w:szCs w:val="36"/>
        </w:rPr>
        <w:t xml:space="preserve">       </w:t>
      </w:r>
      <w:r w:rsidRPr="0010488E">
        <w:rPr>
          <w:b/>
          <w:bCs/>
          <w:sz w:val="36"/>
          <w:szCs w:val="36"/>
        </w:rPr>
        <w:t>Structures utilisées</w:t>
      </w:r>
      <w:r>
        <w:rPr>
          <w:b/>
          <w:bCs/>
          <w:sz w:val="36"/>
          <w:szCs w:val="36"/>
        </w:rPr>
        <w:t> :</w:t>
      </w:r>
    </w:p>
    <w:p w:rsidR="0010488E" w:rsidRPr="0010488E" w:rsidRDefault="0010488E" w:rsidP="0010488E">
      <w:pPr>
        <w:rPr>
          <w:sz w:val="24"/>
          <w:szCs w:val="24"/>
        </w:rPr>
      </w:pPr>
      <w:r w:rsidRPr="0010488E">
        <w:rPr>
          <w:sz w:val="24"/>
          <w:szCs w:val="24"/>
        </w:rPr>
        <w:t>Tableau de chaînes de caractères pour le dictionnaire :</w:t>
      </w:r>
    </w:p>
    <w:p w:rsidR="0010488E" w:rsidRPr="0010488E" w:rsidRDefault="0010488E" w:rsidP="0010488E">
      <w:pPr>
        <w:rPr>
          <w:sz w:val="24"/>
          <w:szCs w:val="24"/>
        </w:rPr>
      </w:pPr>
    </w:p>
    <w:p w:rsidR="0010488E" w:rsidRPr="0010488E" w:rsidRDefault="0010488E" w:rsidP="0010488E">
      <w:pPr>
        <w:rPr>
          <w:sz w:val="24"/>
          <w:szCs w:val="24"/>
        </w:rPr>
      </w:pPr>
      <w:proofErr w:type="gramStart"/>
      <w:r w:rsidRPr="0010488E">
        <w:rPr>
          <w:sz w:val="24"/>
          <w:szCs w:val="24"/>
        </w:rPr>
        <w:t>char</w:t>
      </w:r>
      <w:proofErr w:type="gramEnd"/>
      <w:r w:rsidRPr="0010488E">
        <w:rPr>
          <w:sz w:val="24"/>
          <w:szCs w:val="24"/>
        </w:rPr>
        <w:t xml:space="preserve"> </w:t>
      </w:r>
      <w:proofErr w:type="spellStart"/>
      <w:r w:rsidRPr="0010488E">
        <w:rPr>
          <w:sz w:val="24"/>
          <w:szCs w:val="24"/>
        </w:rPr>
        <w:t>dictionary</w:t>
      </w:r>
      <w:proofErr w:type="spellEnd"/>
      <w:r w:rsidRPr="0010488E">
        <w:rPr>
          <w:sz w:val="24"/>
          <w:szCs w:val="24"/>
        </w:rPr>
        <w:t>[MAX_WORDS][WORD_LENGTH + 1];</w:t>
      </w:r>
    </w:p>
    <w:p w:rsidR="0010488E" w:rsidRPr="0010488E" w:rsidRDefault="0010488E" w:rsidP="0010488E">
      <w:pPr>
        <w:rPr>
          <w:sz w:val="24"/>
          <w:szCs w:val="24"/>
        </w:rPr>
      </w:pPr>
    </w:p>
    <w:p w:rsidR="0010488E" w:rsidRPr="0010488E" w:rsidRDefault="0010488E" w:rsidP="0010488E">
      <w:pPr>
        <w:rPr>
          <w:sz w:val="24"/>
          <w:szCs w:val="24"/>
        </w:rPr>
      </w:pPr>
      <w:r w:rsidRPr="0010488E">
        <w:rPr>
          <w:sz w:val="24"/>
          <w:szCs w:val="24"/>
        </w:rPr>
        <w:t>Chaînes de caractères (</w:t>
      </w:r>
      <w:proofErr w:type="gramStart"/>
      <w:r w:rsidRPr="0010488E">
        <w:rPr>
          <w:sz w:val="24"/>
          <w:szCs w:val="24"/>
        </w:rPr>
        <w:t>char[</w:t>
      </w:r>
      <w:proofErr w:type="gramEnd"/>
      <w:r w:rsidRPr="0010488E">
        <w:rPr>
          <w:sz w:val="24"/>
          <w:szCs w:val="24"/>
        </w:rPr>
        <w:t>]) pour les mots proposés et le mot secret.</w:t>
      </w:r>
    </w:p>
    <w:p w:rsidR="0010488E" w:rsidRPr="0010488E" w:rsidRDefault="0010488E" w:rsidP="0010488E">
      <w:pPr>
        <w:rPr>
          <w:sz w:val="24"/>
          <w:szCs w:val="24"/>
        </w:rPr>
      </w:pPr>
    </w:p>
    <w:p w:rsidR="0010488E" w:rsidRDefault="0010488E" w:rsidP="0010488E">
      <w:pPr>
        <w:jc w:val="both"/>
        <w:rPr>
          <w:sz w:val="24"/>
          <w:szCs w:val="24"/>
        </w:rPr>
      </w:pPr>
      <w:r w:rsidRPr="0010488E">
        <w:rPr>
          <w:sz w:val="24"/>
          <w:szCs w:val="24"/>
        </w:rPr>
        <w:t>Variables temporaires pour stocker les essais et les lettres analysées.</w:t>
      </w:r>
    </w:p>
    <w:p w:rsidR="0010488E" w:rsidRDefault="0010488E" w:rsidP="0010488E">
      <w:pPr>
        <w:jc w:val="both"/>
        <w:rPr>
          <w:sz w:val="24"/>
          <w:szCs w:val="24"/>
        </w:rPr>
      </w:pPr>
    </w:p>
    <w:p w:rsidR="0010488E" w:rsidRDefault="0010488E" w:rsidP="0010488E">
      <w:pPr>
        <w:jc w:val="both"/>
        <w:rPr>
          <w:sz w:val="24"/>
          <w:szCs w:val="24"/>
        </w:rPr>
      </w:pPr>
    </w:p>
    <w:p w:rsidR="0010488E" w:rsidRDefault="0010488E" w:rsidP="0010488E">
      <w:pPr>
        <w:jc w:val="both"/>
        <w:rPr>
          <w:sz w:val="24"/>
          <w:szCs w:val="24"/>
        </w:rPr>
      </w:pPr>
    </w:p>
    <w:p w:rsidR="0010488E" w:rsidRPr="0010488E" w:rsidRDefault="0010488E" w:rsidP="0010488E">
      <w:pPr>
        <w:rPr>
          <w:b/>
          <w:bCs/>
          <w:sz w:val="40"/>
          <w:szCs w:val="40"/>
        </w:rPr>
      </w:pPr>
      <w:r w:rsidRPr="0010488E">
        <w:rPr>
          <w:b/>
          <w:bCs/>
          <w:sz w:val="40"/>
          <w:szCs w:val="40"/>
        </w:rPr>
        <w:t>J</w:t>
      </w:r>
      <w:r w:rsidRPr="0010488E">
        <w:rPr>
          <w:b/>
          <w:bCs/>
          <w:sz w:val="40"/>
          <w:szCs w:val="40"/>
        </w:rPr>
        <w:t>ustification</w:t>
      </w:r>
      <w:r>
        <w:rPr>
          <w:b/>
          <w:bCs/>
          <w:sz w:val="40"/>
          <w:szCs w:val="40"/>
        </w:rPr>
        <w:t> :</w:t>
      </w:r>
    </w:p>
    <w:p w:rsidR="0010488E" w:rsidRPr="0010488E" w:rsidRDefault="0010488E" w:rsidP="0010488E">
      <w:pPr>
        <w:rPr>
          <w:sz w:val="24"/>
          <w:szCs w:val="24"/>
        </w:rPr>
      </w:pPr>
    </w:p>
    <w:p w:rsidR="0010488E" w:rsidRPr="0010488E" w:rsidRDefault="0010488E" w:rsidP="0010488E">
      <w:pPr>
        <w:rPr>
          <w:sz w:val="24"/>
          <w:szCs w:val="24"/>
        </w:rPr>
      </w:pPr>
      <w:r w:rsidRPr="0010488E">
        <w:rPr>
          <w:sz w:val="24"/>
          <w:szCs w:val="24"/>
        </w:rPr>
        <w:t>Les tableaux statiques permettent un accès direct et rapide aux mots.</w:t>
      </w:r>
    </w:p>
    <w:p w:rsidR="0010488E" w:rsidRPr="0010488E" w:rsidRDefault="0010488E" w:rsidP="0010488E">
      <w:pPr>
        <w:rPr>
          <w:sz w:val="24"/>
          <w:szCs w:val="24"/>
        </w:rPr>
      </w:pPr>
      <w:r w:rsidRPr="0010488E">
        <w:rPr>
          <w:sz w:val="24"/>
          <w:szCs w:val="24"/>
        </w:rPr>
        <w:t>La longueur fixe des mots (5 lettres) rend la manipulation et le filtrage simples et efficaces.</w:t>
      </w:r>
    </w:p>
    <w:p w:rsidR="0010488E" w:rsidRPr="0010488E" w:rsidRDefault="0010488E" w:rsidP="0010488E">
      <w:pPr>
        <w:rPr>
          <w:sz w:val="24"/>
          <w:szCs w:val="24"/>
        </w:rPr>
      </w:pPr>
      <w:r w:rsidRPr="0010488E">
        <w:rPr>
          <w:sz w:val="24"/>
          <w:szCs w:val="24"/>
        </w:rPr>
        <w:t>Cette structure est facile à implémenter et à maintenir dans le code.</w:t>
      </w:r>
    </w:p>
    <w:p w:rsidR="0010488E" w:rsidRPr="0010488E" w:rsidRDefault="0010488E" w:rsidP="0010488E">
      <w:pPr>
        <w:rPr>
          <w:sz w:val="24"/>
          <w:szCs w:val="24"/>
        </w:rPr>
      </w:pPr>
    </w:p>
    <w:p w:rsidR="0010488E" w:rsidRPr="0010488E" w:rsidRDefault="0010488E" w:rsidP="0010488E">
      <w:pPr>
        <w:rPr>
          <w:b/>
          <w:bCs/>
          <w:sz w:val="36"/>
          <w:szCs w:val="36"/>
        </w:rPr>
      </w:pPr>
      <w:r w:rsidRPr="0010488E">
        <w:rPr>
          <w:b/>
          <w:bCs/>
          <w:sz w:val="36"/>
          <w:szCs w:val="36"/>
        </w:rPr>
        <w:t>Alternatives envisagées</w:t>
      </w:r>
    </w:p>
    <w:p w:rsidR="0010488E" w:rsidRPr="0010488E" w:rsidRDefault="0010488E" w:rsidP="0010488E">
      <w:pPr>
        <w:rPr>
          <w:sz w:val="24"/>
          <w:szCs w:val="24"/>
        </w:rPr>
      </w:pPr>
    </w:p>
    <w:p w:rsidR="0010488E" w:rsidRDefault="0010488E" w:rsidP="0010488E">
      <w:pPr>
        <w:jc w:val="both"/>
        <w:rPr>
          <w:sz w:val="24"/>
          <w:szCs w:val="24"/>
        </w:rPr>
      </w:pPr>
      <w:r w:rsidRPr="0010488E">
        <w:rPr>
          <w:b/>
          <w:bCs/>
          <w:sz w:val="24"/>
          <w:szCs w:val="24"/>
        </w:rPr>
        <w:t>Listes chaînées</w:t>
      </w:r>
      <w:r w:rsidRPr="0010488E">
        <w:rPr>
          <w:sz w:val="24"/>
          <w:szCs w:val="24"/>
        </w:rPr>
        <w:t xml:space="preserve"> : plus flexibles mais moins efficaces pour le filtrage et le tri rapide.</w:t>
      </w:r>
    </w:p>
    <w:p w:rsidR="0010488E" w:rsidRDefault="0010488E" w:rsidP="0010488E">
      <w:pPr>
        <w:jc w:val="both"/>
        <w:rPr>
          <w:sz w:val="24"/>
          <w:szCs w:val="24"/>
        </w:rPr>
      </w:pPr>
      <w:r w:rsidRPr="0010488E">
        <w:rPr>
          <w:b/>
          <w:bCs/>
          <w:sz w:val="24"/>
          <w:szCs w:val="24"/>
        </w:rPr>
        <w:t>Arbres ou tries</w:t>
      </w:r>
      <w:r w:rsidRPr="0010488E">
        <w:rPr>
          <w:sz w:val="24"/>
          <w:szCs w:val="24"/>
        </w:rPr>
        <w:t xml:space="preserve"> : utiles pour de très grands dictionnaires, mais complexe pour ce projet.</w:t>
      </w:r>
    </w:p>
    <w:p w:rsidR="0010488E" w:rsidRDefault="0010488E" w:rsidP="0010488E">
      <w:pPr>
        <w:jc w:val="both"/>
        <w:rPr>
          <w:sz w:val="24"/>
          <w:szCs w:val="24"/>
        </w:rPr>
      </w:pPr>
    </w:p>
    <w:p w:rsidR="0010488E" w:rsidRDefault="00E522C7" w:rsidP="0010488E">
      <w:pPr>
        <w:jc w:val="both"/>
        <w:rPr>
          <w:sz w:val="24"/>
          <w:szCs w:val="24"/>
        </w:rPr>
      </w:pPr>
      <w:r w:rsidRPr="00E522C7">
        <w:rPr>
          <w:sz w:val="24"/>
          <w:szCs w:val="24"/>
        </w:rPr>
        <w:t>Les structures de données choisies soutiennent directement la stratégie du solveur, qui consiste à réduire progressivement l’ensemble des mots possibles après chaque tentative. L’utilisation de tableaux statiques permet un parcours séquentiel rapide et un filtrage efficace des mots candidats en fonction du feedback obtenu. Comme la stratégie repose principalement sur l’élimination des mots incompatibles plutôt que sur des recherches complexes, les tableaux offrent une solution simple, claire et performante. Ce choix garantit également une faible consommation mémoire et une implémentation adaptée à la taille limitée du dictionnaire et à la longueur fixe des mots.</w:t>
      </w:r>
    </w:p>
    <w:p w:rsidR="0010488E" w:rsidRDefault="0010488E" w:rsidP="0010488E">
      <w:pPr>
        <w:jc w:val="both"/>
        <w:rPr>
          <w:sz w:val="24"/>
          <w:szCs w:val="24"/>
        </w:rPr>
      </w:pPr>
    </w:p>
    <w:p w:rsidR="0010488E" w:rsidRPr="0010488E" w:rsidRDefault="0010488E" w:rsidP="0010488E">
      <w:pPr>
        <w:rPr>
          <w:b/>
          <w:bCs/>
          <w:color w:val="00B0F0"/>
          <w:sz w:val="40"/>
          <w:szCs w:val="40"/>
        </w:rPr>
      </w:pPr>
      <w:r w:rsidRPr="0010488E">
        <w:rPr>
          <w:b/>
          <w:bCs/>
          <w:color w:val="00B0F0"/>
          <w:sz w:val="40"/>
          <w:szCs w:val="40"/>
        </w:rPr>
        <w:t xml:space="preserve">c. </w:t>
      </w:r>
      <w:proofErr w:type="spellStart"/>
      <w:r w:rsidRPr="0010488E">
        <w:rPr>
          <w:b/>
          <w:bCs/>
          <w:color w:val="00B0F0"/>
          <w:sz w:val="40"/>
          <w:szCs w:val="40"/>
        </w:rPr>
        <w:t>Complexity</w:t>
      </w:r>
      <w:proofErr w:type="spellEnd"/>
      <w:r w:rsidRPr="0010488E">
        <w:rPr>
          <w:b/>
          <w:bCs/>
          <w:color w:val="00B0F0"/>
          <w:sz w:val="40"/>
          <w:szCs w:val="40"/>
        </w:rPr>
        <w:t xml:space="preserve"> </w:t>
      </w:r>
      <w:proofErr w:type="spellStart"/>
      <w:r w:rsidRPr="0010488E">
        <w:rPr>
          <w:b/>
          <w:bCs/>
          <w:color w:val="00B0F0"/>
          <w:sz w:val="40"/>
          <w:szCs w:val="40"/>
        </w:rPr>
        <w:t>Analysis</w:t>
      </w:r>
      <w:proofErr w:type="spellEnd"/>
      <w:r w:rsidRPr="0010488E">
        <w:rPr>
          <w:b/>
          <w:bCs/>
          <w:color w:val="00B0F0"/>
          <w:sz w:val="40"/>
          <w:szCs w:val="40"/>
        </w:rPr>
        <w:t xml:space="preserve"> (Analyse de complexité)</w:t>
      </w:r>
    </w:p>
    <w:p w:rsidR="0010488E" w:rsidRPr="0010488E" w:rsidRDefault="0010488E" w:rsidP="0010488E">
      <w:pPr>
        <w:rPr>
          <w:b/>
          <w:bCs/>
          <w:color w:val="00B0F0"/>
          <w:sz w:val="40"/>
          <w:szCs w:val="40"/>
        </w:rPr>
      </w:pPr>
    </w:p>
    <w:p w:rsidR="00BD7F07" w:rsidRDefault="00BD7F07" w:rsidP="0010488E">
      <w:pPr>
        <w:rPr>
          <w:b/>
          <w:bCs/>
          <w:sz w:val="36"/>
          <w:szCs w:val="36"/>
        </w:rPr>
      </w:pPr>
    </w:p>
    <w:p w:rsidR="0010488E" w:rsidRDefault="0010488E" w:rsidP="0010488E">
      <w:pPr>
        <w:rPr>
          <w:b/>
          <w:bCs/>
          <w:sz w:val="36"/>
          <w:szCs w:val="36"/>
        </w:rPr>
      </w:pPr>
      <w:r w:rsidRPr="0010488E">
        <w:rPr>
          <w:b/>
          <w:bCs/>
          <w:sz w:val="36"/>
          <w:szCs w:val="36"/>
        </w:rPr>
        <w:t>Complexité temporelle</w:t>
      </w:r>
      <w:r w:rsidR="00BD7F07">
        <w:rPr>
          <w:b/>
          <w:bCs/>
          <w:sz w:val="36"/>
          <w:szCs w:val="36"/>
        </w:rPr>
        <w:t> :</w:t>
      </w:r>
    </w:p>
    <w:p w:rsidR="00BD7F07" w:rsidRDefault="00BD7F07" w:rsidP="0010488E">
      <w:pPr>
        <w:rPr>
          <w:b/>
          <w:bCs/>
          <w:sz w:val="36"/>
          <w:szCs w:val="36"/>
        </w:rPr>
      </w:pPr>
    </w:p>
    <w:tbl>
      <w:tblPr>
        <w:tblStyle w:val="Grilledutableau"/>
        <w:tblpPr w:leftFromText="141" w:rightFromText="141" w:vertAnchor="text" w:horzAnchor="margin" w:tblpXSpec="center" w:tblpY="160"/>
        <w:tblW w:w="11199" w:type="dxa"/>
        <w:tblLook w:val="04A0" w:firstRow="1" w:lastRow="0" w:firstColumn="1" w:lastColumn="0" w:noHBand="0" w:noVBand="1"/>
      </w:tblPr>
      <w:tblGrid>
        <w:gridCol w:w="4003"/>
        <w:gridCol w:w="3005"/>
        <w:gridCol w:w="4191"/>
      </w:tblGrid>
      <w:tr w:rsidR="007D6CB7" w:rsidTr="007D6CB7">
        <w:tc>
          <w:tcPr>
            <w:tcW w:w="4003" w:type="dxa"/>
          </w:tcPr>
          <w:p w:rsidR="007D6CB7" w:rsidRPr="0010488E" w:rsidRDefault="007D6CB7" w:rsidP="007D6CB7">
            <w:pPr>
              <w:rPr>
                <w:b/>
                <w:bCs/>
                <w:sz w:val="24"/>
                <w:szCs w:val="24"/>
              </w:rPr>
            </w:pPr>
            <w:r>
              <w:rPr>
                <w:sz w:val="24"/>
                <w:szCs w:val="24"/>
              </w:rPr>
              <w:t xml:space="preserve">          </w:t>
            </w:r>
            <w:r w:rsidRPr="0010488E">
              <w:rPr>
                <w:b/>
                <w:bCs/>
                <w:sz w:val="24"/>
                <w:szCs w:val="24"/>
              </w:rPr>
              <w:t>Opération</w:t>
            </w:r>
          </w:p>
        </w:tc>
        <w:tc>
          <w:tcPr>
            <w:tcW w:w="3005" w:type="dxa"/>
          </w:tcPr>
          <w:p w:rsidR="007D6CB7" w:rsidRPr="0010488E" w:rsidRDefault="007D6CB7" w:rsidP="007D6CB7">
            <w:pPr>
              <w:rPr>
                <w:b/>
                <w:bCs/>
                <w:sz w:val="24"/>
                <w:szCs w:val="24"/>
              </w:rPr>
            </w:pPr>
            <w:r>
              <w:rPr>
                <w:sz w:val="24"/>
                <w:szCs w:val="24"/>
              </w:rPr>
              <w:t xml:space="preserve"> </w:t>
            </w:r>
            <w:r w:rsidRPr="0010488E">
              <w:rPr>
                <w:sz w:val="24"/>
                <w:szCs w:val="24"/>
              </w:rPr>
              <w:t xml:space="preserve"> </w:t>
            </w:r>
            <w:r>
              <w:rPr>
                <w:sz w:val="24"/>
                <w:szCs w:val="24"/>
              </w:rPr>
              <w:t xml:space="preserve">       </w:t>
            </w:r>
            <w:r w:rsidRPr="0010488E">
              <w:rPr>
                <w:b/>
                <w:bCs/>
                <w:sz w:val="24"/>
                <w:szCs w:val="24"/>
              </w:rPr>
              <w:t xml:space="preserve">Description  </w:t>
            </w:r>
          </w:p>
        </w:tc>
        <w:tc>
          <w:tcPr>
            <w:tcW w:w="4191" w:type="dxa"/>
          </w:tcPr>
          <w:p w:rsidR="007D6CB7" w:rsidRPr="0010488E" w:rsidRDefault="007D6CB7" w:rsidP="007D6CB7">
            <w:pPr>
              <w:rPr>
                <w:b/>
                <w:bCs/>
                <w:sz w:val="24"/>
                <w:szCs w:val="24"/>
              </w:rPr>
            </w:pPr>
            <w:r w:rsidRPr="0010488E">
              <w:rPr>
                <w:b/>
                <w:bCs/>
                <w:sz w:val="24"/>
                <w:szCs w:val="24"/>
              </w:rPr>
              <w:t xml:space="preserve">  </w:t>
            </w:r>
            <w:r>
              <w:rPr>
                <w:b/>
                <w:bCs/>
                <w:sz w:val="24"/>
                <w:szCs w:val="24"/>
              </w:rPr>
              <w:t xml:space="preserve">          </w:t>
            </w:r>
            <w:r w:rsidRPr="0010488E">
              <w:rPr>
                <w:b/>
                <w:bCs/>
                <w:sz w:val="24"/>
                <w:szCs w:val="24"/>
              </w:rPr>
              <w:t>Complexité</w:t>
            </w:r>
          </w:p>
        </w:tc>
      </w:tr>
      <w:tr w:rsidR="007D6CB7" w:rsidTr="007D6CB7">
        <w:tc>
          <w:tcPr>
            <w:tcW w:w="4003" w:type="dxa"/>
          </w:tcPr>
          <w:p w:rsidR="007D6CB7" w:rsidRDefault="007D6CB7" w:rsidP="007D6CB7">
            <w:pPr>
              <w:rPr>
                <w:sz w:val="24"/>
                <w:szCs w:val="24"/>
              </w:rPr>
            </w:pPr>
            <w:r w:rsidRPr="007D6CB7">
              <w:rPr>
                <w:sz w:val="24"/>
                <w:szCs w:val="24"/>
              </w:rPr>
              <w:t>Opération Description Complexité</w:t>
            </w:r>
          </w:p>
        </w:tc>
        <w:tc>
          <w:tcPr>
            <w:tcW w:w="3005" w:type="dxa"/>
          </w:tcPr>
          <w:p w:rsidR="007D6CB7" w:rsidRDefault="007D6CB7" w:rsidP="007D6CB7">
            <w:pPr>
              <w:rPr>
                <w:sz w:val="24"/>
                <w:szCs w:val="24"/>
              </w:rPr>
            </w:pPr>
            <w:r w:rsidRPr="007D6CB7">
              <w:rPr>
                <w:sz w:val="24"/>
                <w:szCs w:val="24"/>
              </w:rPr>
              <w:t xml:space="preserve">Lecture de n mots depuis le fichier </w:t>
            </w:r>
            <w:r>
              <w:rPr>
                <w:sz w:val="24"/>
                <w:szCs w:val="24"/>
              </w:rPr>
              <w:t xml:space="preserve"> </w:t>
            </w:r>
          </w:p>
        </w:tc>
        <w:tc>
          <w:tcPr>
            <w:tcW w:w="4191" w:type="dxa"/>
          </w:tcPr>
          <w:p w:rsidR="007D6CB7" w:rsidRDefault="007D6CB7" w:rsidP="007D6CB7">
            <w:pPr>
              <w:rPr>
                <w:sz w:val="24"/>
                <w:szCs w:val="24"/>
              </w:rPr>
            </w:pPr>
            <w:r>
              <w:rPr>
                <w:sz w:val="24"/>
                <w:szCs w:val="24"/>
              </w:rPr>
              <w:t xml:space="preserve"> </w:t>
            </w:r>
            <w:r w:rsidRPr="007D6CB7">
              <w:rPr>
                <w:sz w:val="24"/>
                <w:szCs w:val="24"/>
              </w:rPr>
              <w:t xml:space="preserve"> O(n)</w:t>
            </w:r>
          </w:p>
        </w:tc>
      </w:tr>
      <w:tr w:rsidR="007D6CB7" w:rsidTr="007D6CB7">
        <w:tc>
          <w:tcPr>
            <w:tcW w:w="4003" w:type="dxa"/>
          </w:tcPr>
          <w:p w:rsidR="007D6CB7" w:rsidRDefault="007D6CB7" w:rsidP="007D6CB7">
            <w:pPr>
              <w:rPr>
                <w:sz w:val="24"/>
                <w:szCs w:val="24"/>
              </w:rPr>
            </w:pPr>
            <w:r w:rsidRPr="007D6CB7">
              <w:rPr>
                <w:sz w:val="24"/>
                <w:szCs w:val="24"/>
              </w:rPr>
              <w:t xml:space="preserve">Comparaison d’un mot avec le mot secret </w:t>
            </w:r>
            <w:r>
              <w:rPr>
                <w:sz w:val="24"/>
                <w:szCs w:val="24"/>
              </w:rPr>
              <w:t xml:space="preserve"> </w:t>
            </w:r>
          </w:p>
        </w:tc>
        <w:tc>
          <w:tcPr>
            <w:tcW w:w="3005" w:type="dxa"/>
          </w:tcPr>
          <w:p w:rsidR="007D6CB7" w:rsidRDefault="007D6CB7" w:rsidP="007D6CB7">
            <w:pPr>
              <w:rPr>
                <w:sz w:val="24"/>
                <w:szCs w:val="24"/>
              </w:rPr>
            </w:pPr>
            <w:r>
              <w:rPr>
                <w:sz w:val="24"/>
                <w:szCs w:val="24"/>
              </w:rPr>
              <w:t xml:space="preserve"> </w:t>
            </w:r>
            <w:r w:rsidRPr="007D6CB7">
              <w:rPr>
                <w:sz w:val="24"/>
                <w:szCs w:val="24"/>
              </w:rPr>
              <w:t xml:space="preserve"> 5 lettres → </w:t>
            </w:r>
            <w:proofErr w:type="gramStart"/>
            <w:r w:rsidRPr="007D6CB7">
              <w:rPr>
                <w:sz w:val="24"/>
                <w:szCs w:val="24"/>
              </w:rPr>
              <w:t>O(</w:t>
            </w:r>
            <w:proofErr w:type="gramEnd"/>
            <w:r w:rsidRPr="007D6CB7">
              <w:rPr>
                <w:sz w:val="24"/>
                <w:szCs w:val="24"/>
              </w:rPr>
              <w:t xml:space="preserve">1) </w:t>
            </w:r>
            <w:r>
              <w:rPr>
                <w:sz w:val="24"/>
                <w:szCs w:val="24"/>
              </w:rPr>
              <w:t xml:space="preserve"> </w:t>
            </w:r>
          </w:p>
        </w:tc>
        <w:tc>
          <w:tcPr>
            <w:tcW w:w="4191" w:type="dxa"/>
          </w:tcPr>
          <w:p w:rsidR="007D6CB7" w:rsidRDefault="007D6CB7" w:rsidP="007D6CB7">
            <w:pPr>
              <w:rPr>
                <w:sz w:val="24"/>
                <w:szCs w:val="24"/>
              </w:rPr>
            </w:pPr>
            <w:r>
              <w:rPr>
                <w:sz w:val="24"/>
                <w:szCs w:val="24"/>
              </w:rPr>
              <w:t xml:space="preserve">  </w:t>
            </w:r>
            <w:proofErr w:type="gramStart"/>
            <w:r w:rsidRPr="007D6CB7">
              <w:rPr>
                <w:sz w:val="24"/>
                <w:szCs w:val="24"/>
              </w:rPr>
              <w:t>O(</w:t>
            </w:r>
            <w:proofErr w:type="gramEnd"/>
            <w:r w:rsidRPr="007D6CB7">
              <w:rPr>
                <w:sz w:val="24"/>
                <w:szCs w:val="24"/>
              </w:rPr>
              <w:t>1)</w:t>
            </w:r>
          </w:p>
        </w:tc>
      </w:tr>
      <w:tr w:rsidR="007D6CB7" w:rsidTr="007D6CB7">
        <w:tc>
          <w:tcPr>
            <w:tcW w:w="4003" w:type="dxa"/>
          </w:tcPr>
          <w:p w:rsidR="007D6CB7" w:rsidRPr="007D6CB7" w:rsidRDefault="007D6CB7" w:rsidP="007D6CB7">
            <w:pPr>
              <w:rPr>
                <w:sz w:val="24"/>
                <w:szCs w:val="24"/>
              </w:rPr>
            </w:pPr>
            <w:r w:rsidRPr="007D6CB7">
              <w:rPr>
                <w:sz w:val="24"/>
                <w:szCs w:val="24"/>
              </w:rPr>
              <w:t xml:space="preserve">Filtrage après feedback </w:t>
            </w:r>
            <w:r>
              <w:rPr>
                <w:sz w:val="24"/>
                <w:szCs w:val="24"/>
              </w:rPr>
              <w:t xml:space="preserve"> </w:t>
            </w:r>
          </w:p>
          <w:p w:rsidR="007D6CB7" w:rsidRDefault="007D6CB7" w:rsidP="007D6CB7">
            <w:pPr>
              <w:rPr>
                <w:sz w:val="24"/>
                <w:szCs w:val="24"/>
              </w:rPr>
            </w:pPr>
          </w:p>
        </w:tc>
        <w:tc>
          <w:tcPr>
            <w:tcW w:w="3005" w:type="dxa"/>
          </w:tcPr>
          <w:p w:rsidR="007D6CB7" w:rsidRPr="007D6CB7" w:rsidRDefault="007D6CB7" w:rsidP="007D6CB7">
            <w:pPr>
              <w:rPr>
                <w:sz w:val="24"/>
                <w:szCs w:val="24"/>
              </w:rPr>
            </w:pPr>
            <w:r>
              <w:rPr>
                <w:sz w:val="24"/>
                <w:szCs w:val="24"/>
              </w:rPr>
              <w:t xml:space="preserve"> </w:t>
            </w:r>
            <w:r w:rsidRPr="007D6CB7">
              <w:rPr>
                <w:sz w:val="24"/>
                <w:szCs w:val="24"/>
              </w:rPr>
              <w:t xml:space="preserve"> Vérifie chaque mot restant </w:t>
            </w:r>
            <w:r>
              <w:rPr>
                <w:sz w:val="24"/>
                <w:szCs w:val="24"/>
              </w:rPr>
              <w:t xml:space="preserve"> </w:t>
            </w:r>
          </w:p>
          <w:p w:rsidR="007D6CB7" w:rsidRDefault="007D6CB7" w:rsidP="007D6CB7">
            <w:pPr>
              <w:rPr>
                <w:sz w:val="24"/>
                <w:szCs w:val="24"/>
              </w:rPr>
            </w:pPr>
          </w:p>
        </w:tc>
        <w:tc>
          <w:tcPr>
            <w:tcW w:w="4191" w:type="dxa"/>
          </w:tcPr>
          <w:p w:rsidR="007D6CB7" w:rsidRPr="007D6CB7" w:rsidRDefault="007D6CB7" w:rsidP="007D6CB7">
            <w:pPr>
              <w:rPr>
                <w:sz w:val="24"/>
                <w:szCs w:val="24"/>
              </w:rPr>
            </w:pPr>
            <w:r>
              <w:rPr>
                <w:sz w:val="24"/>
                <w:szCs w:val="24"/>
              </w:rPr>
              <w:t xml:space="preserve"> </w:t>
            </w:r>
            <w:r w:rsidRPr="007D6CB7">
              <w:rPr>
                <w:sz w:val="24"/>
                <w:szCs w:val="24"/>
              </w:rPr>
              <w:t xml:space="preserve"> O(n)</w:t>
            </w:r>
          </w:p>
          <w:p w:rsidR="007D6CB7" w:rsidRDefault="007D6CB7" w:rsidP="007D6CB7">
            <w:pPr>
              <w:rPr>
                <w:sz w:val="24"/>
                <w:szCs w:val="24"/>
              </w:rPr>
            </w:pPr>
          </w:p>
        </w:tc>
      </w:tr>
    </w:tbl>
    <w:p w:rsidR="0010488E" w:rsidRPr="0010488E" w:rsidRDefault="0010488E" w:rsidP="0010488E">
      <w:pPr>
        <w:rPr>
          <w:b/>
          <w:bCs/>
          <w:sz w:val="36"/>
          <w:szCs w:val="36"/>
        </w:rPr>
      </w:pPr>
    </w:p>
    <w:p w:rsidR="007D6CB7" w:rsidRDefault="0010488E" w:rsidP="007D6CB7">
      <w:pPr>
        <w:rPr>
          <w:b/>
          <w:bCs/>
          <w:sz w:val="36"/>
          <w:szCs w:val="36"/>
        </w:rPr>
      </w:pPr>
      <w:r w:rsidRPr="007D6CB7">
        <w:rPr>
          <w:b/>
          <w:bCs/>
          <w:sz w:val="36"/>
          <w:szCs w:val="36"/>
        </w:rPr>
        <w:t>Complexité spatial</w:t>
      </w:r>
      <w:r w:rsidR="007D6CB7">
        <w:rPr>
          <w:b/>
          <w:bCs/>
          <w:sz w:val="36"/>
          <w:szCs w:val="36"/>
        </w:rPr>
        <w:t>e</w:t>
      </w:r>
    </w:p>
    <w:p w:rsidR="0010488E" w:rsidRPr="007D6CB7" w:rsidRDefault="007D6CB7" w:rsidP="007D6CB7">
      <w:pPr>
        <w:rPr>
          <w:b/>
          <w:bCs/>
          <w:sz w:val="36"/>
          <w:szCs w:val="36"/>
        </w:rPr>
      </w:pPr>
      <w:r>
        <w:rPr>
          <w:sz w:val="24"/>
          <w:szCs w:val="24"/>
        </w:rPr>
        <w:t xml:space="preserve">   </w:t>
      </w:r>
      <w:r w:rsidR="0010488E" w:rsidRPr="007D6CB7">
        <w:rPr>
          <w:sz w:val="24"/>
          <w:szCs w:val="24"/>
        </w:rPr>
        <w:t>Dictionnaire : n mots × 6 caractères (5 lettres + '\0') → O(6n)</w:t>
      </w:r>
    </w:p>
    <w:p w:rsidR="0010488E" w:rsidRPr="0010488E" w:rsidRDefault="0010488E" w:rsidP="0010488E">
      <w:pPr>
        <w:rPr>
          <w:sz w:val="24"/>
          <w:szCs w:val="24"/>
        </w:rPr>
      </w:pPr>
    </w:p>
    <w:p w:rsidR="0010488E" w:rsidRPr="007D6CB7" w:rsidRDefault="007D6CB7" w:rsidP="007D6CB7">
      <w:pPr>
        <w:rPr>
          <w:sz w:val="24"/>
          <w:szCs w:val="24"/>
        </w:rPr>
      </w:pPr>
      <w:r>
        <w:rPr>
          <w:sz w:val="24"/>
          <w:szCs w:val="24"/>
        </w:rPr>
        <w:t xml:space="preserve">   </w:t>
      </w:r>
      <w:r w:rsidR="0010488E" w:rsidRPr="007D6CB7">
        <w:rPr>
          <w:sz w:val="24"/>
          <w:szCs w:val="24"/>
        </w:rPr>
        <w:t>Variables temporaires pour les essais → négligeable</w:t>
      </w:r>
    </w:p>
    <w:p w:rsidR="0010488E" w:rsidRPr="0010488E" w:rsidRDefault="0010488E" w:rsidP="0010488E">
      <w:pPr>
        <w:rPr>
          <w:sz w:val="24"/>
          <w:szCs w:val="24"/>
        </w:rPr>
      </w:pPr>
    </w:p>
    <w:p w:rsidR="0010488E" w:rsidRPr="0010488E" w:rsidRDefault="0010488E" w:rsidP="0010488E">
      <w:pPr>
        <w:rPr>
          <w:sz w:val="24"/>
          <w:szCs w:val="24"/>
        </w:rPr>
      </w:pPr>
    </w:p>
    <w:p w:rsidR="0010488E" w:rsidRPr="007D6CB7" w:rsidRDefault="0010488E" w:rsidP="0010488E">
      <w:pPr>
        <w:rPr>
          <w:b/>
          <w:bCs/>
          <w:sz w:val="36"/>
          <w:szCs w:val="36"/>
        </w:rPr>
      </w:pPr>
      <w:r w:rsidRPr="007D6CB7">
        <w:rPr>
          <w:b/>
          <w:bCs/>
          <w:sz w:val="36"/>
          <w:szCs w:val="36"/>
        </w:rPr>
        <w:t>Observations</w:t>
      </w:r>
    </w:p>
    <w:p w:rsidR="0010488E" w:rsidRPr="0010488E" w:rsidRDefault="0010488E" w:rsidP="0010488E">
      <w:pPr>
        <w:rPr>
          <w:sz w:val="24"/>
          <w:szCs w:val="24"/>
        </w:rPr>
      </w:pPr>
    </w:p>
    <w:p w:rsidR="0010488E" w:rsidRPr="007D6CB7" w:rsidRDefault="0010488E" w:rsidP="007D6CB7">
      <w:pPr>
        <w:rPr>
          <w:sz w:val="24"/>
          <w:szCs w:val="24"/>
        </w:rPr>
      </w:pPr>
      <w:r w:rsidRPr="007D6CB7">
        <w:rPr>
          <w:sz w:val="24"/>
          <w:szCs w:val="24"/>
        </w:rPr>
        <w:t>Avec un dictionnaire de 100 mots → solution trouvée en 2-3 essais</w:t>
      </w:r>
      <w:r w:rsidR="006E0404">
        <w:rPr>
          <w:sz w:val="24"/>
          <w:szCs w:val="24"/>
        </w:rPr>
        <w:t>.</w:t>
      </w:r>
    </w:p>
    <w:p w:rsidR="006E0404" w:rsidRDefault="0010488E" w:rsidP="006E0404">
      <w:pPr>
        <w:rPr>
          <w:sz w:val="24"/>
          <w:szCs w:val="24"/>
        </w:rPr>
      </w:pPr>
      <w:r w:rsidRPr="0010488E">
        <w:rPr>
          <w:sz w:val="24"/>
          <w:szCs w:val="24"/>
        </w:rPr>
        <w:t xml:space="preserve">Avec un dictionnaire de 1000 mots → solution trouvée en 3-5 </w:t>
      </w:r>
      <w:proofErr w:type="gramStart"/>
      <w:r w:rsidRPr="0010488E">
        <w:rPr>
          <w:sz w:val="24"/>
          <w:szCs w:val="24"/>
        </w:rPr>
        <w:t>essai</w:t>
      </w:r>
      <w:r w:rsidR="006E0404">
        <w:rPr>
          <w:sz w:val="24"/>
          <w:szCs w:val="24"/>
        </w:rPr>
        <w:t>s .</w:t>
      </w:r>
      <w:proofErr w:type="gramEnd"/>
    </w:p>
    <w:p w:rsidR="0010488E" w:rsidRDefault="0010488E" w:rsidP="006E0404">
      <w:pPr>
        <w:rPr>
          <w:sz w:val="24"/>
          <w:szCs w:val="24"/>
        </w:rPr>
      </w:pPr>
      <w:r w:rsidRPr="0010488E">
        <w:rPr>
          <w:sz w:val="24"/>
          <w:szCs w:val="24"/>
        </w:rPr>
        <w:t>Le solver reste rapide et efficace même avec un dictionnaire plus grand.</w:t>
      </w:r>
    </w:p>
    <w:p w:rsidR="006E0404" w:rsidRDefault="006E0404" w:rsidP="006E0404">
      <w:pPr>
        <w:rPr>
          <w:sz w:val="24"/>
          <w:szCs w:val="24"/>
        </w:rPr>
      </w:pPr>
    </w:p>
    <w:p w:rsidR="006E0404" w:rsidRDefault="006E0404" w:rsidP="006E0404">
      <w:pPr>
        <w:rPr>
          <w:sz w:val="24"/>
          <w:szCs w:val="24"/>
        </w:rPr>
      </w:pPr>
    </w:p>
    <w:p w:rsidR="006E0404" w:rsidRDefault="006E0404" w:rsidP="006E0404">
      <w:pPr>
        <w:rPr>
          <w:sz w:val="24"/>
          <w:szCs w:val="24"/>
        </w:rPr>
      </w:pPr>
    </w:p>
    <w:p w:rsidR="006E0404" w:rsidRPr="006E0404" w:rsidRDefault="006E0404" w:rsidP="006E0404">
      <w:pPr>
        <w:rPr>
          <w:b/>
          <w:bCs/>
          <w:color w:val="00B0F0"/>
          <w:sz w:val="40"/>
          <w:szCs w:val="40"/>
        </w:rPr>
      </w:pPr>
      <w:r w:rsidRPr="006E0404">
        <w:rPr>
          <w:b/>
          <w:bCs/>
          <w:color w:val="00B0F0"/>
          <w:sz w:val="40"/>
          <w:szCs w:val="40"/>
        </w:rPr>
        <w:t>d. Code Documentation (Documentation du code)</w:t>
      </w:r>
    </w:p>
    <w:p w:rsidR="006E0404" w:rsidRPr="006E0404" w:rsidRDefault="006E0404" w:rsidP="006E0404">
      <w:pPr>
        <w:rPr>
          <w:b/>
          <w:bCs/>
          <w:color w:val="00B0F0"/>
          <w:sz w:val="44"/>
          <w:szCs w:val="44"/>
        </w:rPr>
      </w:pPr>
    </w:p>
    <w:p w:rsidR="006E0404" w:rsidRPr="006E0404" w:rsidRDefault="006E0404" w:rsidP="006E0404">
      <w:pPr>
        <w:rPr>
          <w:b/>
          <w:bCs/>
          <w:sz w:val="32"/>
          <w:szCs w:val="32"/>
        </w:rPr>
      </w:pPr>
      <w:r w:rsidRPr="006E0404">
        <w:rPr>
          <w:b/>
          <w:bCs/>
          <w:sz w:val="32"/>
          <w:szCs w:val="32"/>
        </w:rPr>
        <w:t>Fichiers principaux et leur rôle</w:t>
      </w:r>
    </w:p>
    <w:tbl>
      <w:tblPr>
        <w:tblStyle w:val="Grilledutableau"/>
        <w:tblW w:w="0" w:type="auto"/>
        <w:tblLook w:val="04A0" w:firstRow="1" w:lastRow="0" w:firstColumn="1" w:lastColumn="0" w:noHBand="0" w:noVBand="1"/>
      </w:tblPr>
      <w:tblGrid>
        <w:gridCol w:w="2811"/>
        <w:gridCol w:w="2811"/>
      </w:tblGrid>
      <w:tr w:rsidR="006E0404" w:rsidTr="006E0404">
        <w:trPr>
          <w:trHeight w:val="260"/>
        </w:trPr>
        <w:tc>
          <w:tcPr>
            <w:tcW w:w="2811" w:type="dxa"/>
          </w:tcPr>
          <w:p w:rsidR="006E0404" w:rsidRPr="006E0404" w:rsidRDefault="006E0404" w:rsidP="006E0404">
            <w:pPr>
              <w:rPr>
                <w:b/>
                <w:bCs/>
                <w:sz w:val="24"/>
                <w:szCs w:val="24"/>
              </w:rPr>
            </w:pPr>
            <w:r>
              <w:rPr>
                <w:sz w:val="24"/>
                <w:szCs w:val="24"/>
              </w:rPr>
              <w:t xml:space="preserve">            </w:t>
            </w:r>
            <w:r w:rsidRPr="006E0404">
              <w:rPr>
                <w:b/>
                <w:bCs/>
                <w:sz w:val="24"/>
                <w:szCs w:val="24"/>
              </w:rPr>
              <w:t xml:space="preserve">Fichier  </w:t>
            </w:r>
          </w:p>
        </w:tc>
        <w:tc>
          <w:tcPr>
            <w:tcW w:w="2811" w:type="dxa"/>
          </w:tcPr>
          <w:p w:rsidR="006E0404" w:rsidRPr="006E0404" w:rsidRDefault="006E0404" w:rsidP="006E0404">
            <w:pPr>
              <w:rPr>
                <w:b/>
                <w:bCs/>
                <w:sz w:val="24"/>
                <w:szCs w:val="24"/>
              </w:rPr>
            </w:pPr>
            <w:r>
              <w:rPr>
                <w:sz w:val="24"/>
                <w:szCs w:val="24"/>
              </w:rPr>
              <w:t xml:space="preserve">             </w:t>
            </w:r>
            <w:r w:rsidRPr="006E0404">
              <w:rPr>
                <w:sz w:val="24"/>
                <w:szCs w:val="24"/>
              </w:rPr>
              <w:t xml:space="preserve"> </w:t>
            </w:r>
            <w:r w:rsidRPr="006E0404">
              <w:rPr>
                <w:b/>
                <w:bCs/>
                <w:sz w:val="24"/>
                <w:szCs w:val="24"/>
              </w:rPr>
              <w:t>Rôle</w:t>
            </w:r>
          </w:p>
        </w:tc>
      </w:tr>
      <w:tr w:rsidR="006E0404" w:rsidTr="006E0404">
        <w:trPr>
          <w:trHeight w:val="260"/>
        </w:trPr>
        <w:tc>
          <w:tcPr>
            <w:tcW w:w="2811" w:type="dxa"/>
          </w:tcPr>
          <w:p w:rsidR="006E0404" w:rsidRDefault="006E0404" w:rsidP="006E0404">
            <w:pPr>
              <w:rPr>
                <w:sz w:val="24"/>
                <w:szCs w:val="24"/>
              </w:rPr>
            </w:pPr>
            <w:proofErr w:type="spellStart"/>
            <w:proofErr w:type="gramStart"/>
            <w:r w:rsidRPr="006E0404">
              <w:rPr>
                <w:sz w:val="24"/>
                <w:szCs w:val="24"/>
              </w:rPr>
              <w:t>main</w:t>
            </w:r>
            <w:proofErr w:type="gramEnd"/>
            <w:r w:rsidRPr="006E0404">
              <w:rPr>
                <w:sz w:val="24"/>
                <w:szCs w:val="24"/>
              </w:rPr>
              <w:t>.c</w:t>
            </w:r>
            <w:proofErr w:type="spellEnd"/>
          </w:p>
        </w:tc>
        <w:tc>
          <w:tcPr>
            <w:tcW w:w="2811" w:type="dxa"/>
          </w:tcPr>
          <w:p w:rsidR="006E0404" w:rsidRDefault="006E0404" w:rsidP="006E0404">
            <w:pPr>
              <w:rPr>
                <w:sz w:val="24"/>
                <w:szCs w:val="24"/>
              </w:rPr>
            </w:pPr>
            <w:r w:rsidRPr="006E0404">
              <w:rPr>
                <w:sz w:val="24"/>
                <w:szCs w:val="24"/>
              </w:rPr>
              <w:t>Point d’entrée, initialise le dictionnaire et lance le jeu ou le solver</w:t>
            </w:r>
          </w:p>
        </w:tc>
      </w:tr>
      <w:tr w:rsidR="006E0404" w:rsidTr="006E0404">
        <w:trPr>
          <w:trHeight w:val="271"/>
        </w:trPr>
        <w:tc>
          <w:tcPr>
            <w:tcW w:w="2811" w:type="dxa"/>
          </w:tcPr>
          <w:p w:rsidR="006E0404" w:rsidRDefault="006E0404" w:rsidP="006E0404">
            <w:pPr>
              <w:rPr>
                <w:sz w:val="24"/>
                <w:szCs w:val="24"/>
              </w:rPr>
            </w:pPr>
            <w:proofErr w:type="spellStart"/>
            <w:proofErr w:type="gramStart"/>
            <w:r w:rsidRPr="006E0404">
              <w:rPr>
                <w:sz w:val="24"/>
                <w:szCs w:val="24"/>
              </w:rPr>
              <w:t>game</w:t>
            </w:r>
            <w:proofErr w:type="gramEnd"/>
            <w:r w:rsidRPr="006E0404">
              <w:rPr>
                <w:sz w:val="24"/>
                <w:szCs w:val="24"/>
              </w:rPr>
              <w:t>.c</w:t>
            </w:r>
            <w:proofErr w:type="spellEnd"/>
            <w:r w:rsidRPr="006E0404">
              <w:rPr>
                <w:sz w:val="24"/>
                <w:szCs w:val="24"/>
              </w:rPr>
              <w:t xml:space="preserve"> / </w:t>
            </w:r>
            <w:proofErr w:type="spellStart"/>
            <w:r w:rsidRPr="006E0404">
              <w:rPr>
                <w:sz w:val="24"/>
                <w:szCs w:val="24"/>
              </w:rPr>
              <w:t>game.h</w:t>
            </w:r>
            <w:proofErr w:type="spellEnd"/>
          </w:p>
        </w:tc>
        <w:tc>
          <w:tcPr>
            <w:tcW w:w="2811" w:type="dxa"/>
          </w:tcPr>
          <w:p w:rsidR="006E0404" w:rsidRDefault="006E0404" w:rsidP="006E0404">
            <w:pPr>
              <w:rPr>
                <w:sz w:val="24"/>
                <w:szCs w:val="24"/>
              </w:rPr>
            </w:pPr>
            <w:r w:rsidRPr="006E0404">
              <w:rPr>
                <w:sz w:val="24"/>
                <w:szCs w:val="24"/>
              </w:rPr>
              <w:t>Fonctions pour générer et afficher le feedback couleur pour l’utilisateur</w:t>
            </w:r>
          </w:p>
        </w:tc>
      </w:tr>
      <w:tr w:rsidR="006E0404" w:rsidTr="006E0404">
        <w:trPr>
          <w:trHeight w:val="260"/>
        </w:trPr>
        <w:tc>
          <w:tcPr>
            <w:tcW w:w="2811" w:type="dxa"/>
          </w:tcPr>
          <w:p w:rsidR="006E0404" w:rsidRDefault="006E0404" w:rsidP="006E0404">
            <w:pPr>
              <w:rPr>
                <w:sz w:val="24"/>
                <w:szCs w:val="24"/>
              </w:rPr>
            </w:pPr>
            <w:proofErr w:type="spellStart"/>
            <w:proofErr w:type="gramStart"/>
            <w:r w:rsidRPr="006E0404">
              <w:rPr>
                <w:sz w:val="24"/>
                <w:szCs w:val="24"/>
              </w:rPr>
              <w:t>solver</w:t>
            </w:r>
            <w:proofErr w:type="gramEnd"/>
            <w:r w:rsidRPr="006E0404">
              <w:rPr>
                <w:sz w:val="24"/>
                <w:szCs w:val="24"/>
              </w:rPr>
              <w:t>.c</w:t>
            </w:r>
            <w:proofErr w:type="spellEnd"/>
            <w:r w:rsidRPr="006E0404">
              <w:rPr>
                <w:sz w:val="24"/>
                <w:szCs w:val="24"/>
              </w:rPr>
              <w:t xml:space="preserve"> / </w:t>
            </w:r>
            <w:proofErr w:type="spellStart"/>
            <w:r w:rsidRPr="006E0404">
              <w:rPr>
                <w:sz w:val="24"/>
                <w:szCs w:val="24"/>
              </w:rPr>
              <w:t>solver.h</w:t>
            </w:r>
            <w:proofErr w:type="spellEnd"/>
          </w:p>
        </w:tc>
        <w:tc>
          <w:tcPr>
            <w:tcW w:w="2811" w:type="dxa"/>
          </w:tcPr>
          <w:p w:rsidR="006E0404" w:rsidRDefault="006E0404" w:rsidP="006E0404">
            <w:pPr>
              <w:rPr>
                <w:sz w:val="24"/>
                <w:szCs w:val="24"/>
              </w:rPr>
            </w:pPr>
            <w:r w:rsidRPr="006E0404">
              <w:rPr>
                <w:sz w:val="24"/>
                <w:szCs w:val="24"/>
              </w:rPr>
              <w:t>Fonctions du solver : filtrage des mots, choix des essais et logique du</w:t>
            </w:r>
          </w:p>
        </w:tc>
      </w:tr>
      <w:tr w:rsidR="006E0404" w:rsidTr="006E0404">
        <w:trPr>
          <w:trHeight w:val="260"/>
        </w:trPr>
        <w:tc>
          <w:tcPr>
            <w:tcW w:w="2811" w:type="dxa"/>
          </w:tcPr>
          <w:p w:rsidR="006E0404" w:rsidRDefault="006E0404" w:rsidP="006E0404">
            <w:pPr>
              <w:rPr>
                <w:sz w:val="24"/>
                <w:szCs w:val="24"/>
              </w:rPr>
            </w:pPr>
            <w:r w:rsidRPr="006E0404">
              <w:rPr>
                <w:sz w:val="24"/>
                <w:szCs w:val="24"/>
              </w:rPr>
              <w:t>words.txt</w:t>
            </w:r>
          </w:p>
        </w:tc>
        <w:tc>
          <w:tcPr>
            <w:tcW w:w="2811" w:type="dxa"/>
          </w:tcPr>
          <w:p w:rsidR="006E0404" w:rsidRDefault="006E0404" w:rsidP="006E0404">
            <w:pPr>
              <w:rPr>
                <w:sz w:val="24"/>
                <w:szCs w:val="24"/>
              </w:rPr>
            </w:pPr>
            <w:r w:rsidRPr="006E0404">
              <w:rPr>
                <w:sz w:val="24"/>
                <w:szCs w:val="24"/>
              </w:rPr>
              <w:t>Liste des mots valides de 5 lettres</w:t>
            </w:r>
          </w:p>
        </w:tc>
      </w:tr>
    </w:tbl>
    <w:p w:rsidR="006E0404" w:rsidRPr="006E0404" w:rsidRDefault="006E0404" w:rsidP="006E0404">
      <w:pPr>
        <w:rPr>
          <w:sz w:val="24"/>
          <w:szCs w:val="24"/>
        </w:rPr>
      </w:pPr>
    </w:p>
    <w:p w:rsidR="006E0404" w:rsidRPr="006E0404" w:rsidRDefault="006E0404" w:rsidP="006E0404">
      <w:pPr>
        <w:rPr>
          <w:sz w:val="24"/>
          <w:szCs w:val="24"/>
        </w:rPr>
      </w:pPr>
      <w:r>
        <w:rPr>
          <w:sz w:val="24"/>
          <w:szCs w:val="24"/>
        </w:rPr>
        <w:t xml:space="preserve"> </w:t>
      </w:r>
    </w:p>
    <w:p w:rsidR="006E0404" w:rsidRDefault="006E0404" w:rsidP="006E0404">
      <w:pPr>
        <w:rPr>
          <w:b/>
          <w:bCs/>
          <w:sz w:val="32"/>
          <w:szCs w:val="32"/>
        </w:rPr>
      </w:pPr>
      <w:r w:rsidRPr="006E0404">
        <w:rPr>
          <w:b/>
          <w:bCs/>
          <w:sz w:val="32"/>
          <w:szCs w:val="32"/>
        </w:rPr>
        <w:t>Exemple de fonction commentée</w:t>
      </w:r>
    </w:p>
    <w:p w:rsidR="00BD7F07" w:rsidRDefault="006E0404" w:rsidP="00BD7F07">
      <w:pPr>
        <w:rPr>
          <w:sz w:val="28"/>
          <w:szCs w:val="28"/>
        </w:rPr>
      </w:pPr>
      <w:proofErr w:type="spellStart"/>
      <w:proofErr w:type="gramStart"/>
      <w:r w:rsidRPr="006E0404">
        <w:rPr>
          <w:sz w:val="28"/>
          <w:szCs w:val="28"/>
        </w:rPr>
        <w:t>void</w:t>
      </w:r>
      <w:proofErr w:type="spellEnd"/>
      <w:proofErr w:type="gramEnd"/>
      <w:r w:rsidRPr="006E0404">
        <w:rPr>
          <w:sz w:val="28"/>
          <w:szCs w:val="28"/>
        </w:rPr>
        <w:t xml:space="preserve"> </w:t>
      </w:r>
      <w:proofErr w:type="spellStart"/>
      <w:r w:rsidRPr="006E0404">
        <w:rPr>
          <w:sz w:val="28"/>
          <w:szCs w:val="28"/>
        </w:rPr>
        <w:t>give_feedback</w:t>
      </w:r>
      <w:proofErr w:type="spellEnd"/>
      <w:r w:rsidRPr="006E0404">
        <w:rPr>
          <w:sz w:val="28"/>
          <w:szCs w:val="28"/>
        </w:rPr>
        <w:t>(</w:t>
      </w:r>
      <w:proofErr w:type="spellStart"/>
      <w:r w:rsidRPr="006E0404">
        <w:rPr>
          <w:sz w:val="28"/>
          <w:szCs w:val="28"/>
        </w:rPr>
        <w:t>const</w:t>
      </w:r>
      <w:proofErr w:type="spellEnd"/>
      <w:r w:rsidRPr="006E0404">
        <w:rPr>
          <w:sz w:val="28"/>
          <w:szCs w:val="28"/>
        </w:rPr>
        <w:t xml:space="preserve"> char *</w:t>
      </w:r>
      <w:proofErr w:type="spellStart"/>
      <w:r w:rsidRPr="006E0404">
        <w:rPr>
          <w:sz w:val="28"/>
          <w:szCs w:val="28"/>
        </w:rPr>
        <w:t>guess</w:t>
      </w:r>
      <w:proofErr w:type="spellEnd"/>
      <w:r w:rsidRPr="006E0404">
        <w:rPr>
          <w:sz w:val="28"/>
          <w:szCs w:val="28"/>
        </w:rPr>
        <w:t xml:space="preserve">, </w:t>
      </w:r>
      <w:proofErr w:type="spellStart"/>
      <w:r w:rsidRPr="006E0404">
        <w:rPr>
          <w:sz w:val="28"/>
          <w:szCs w:val="28"/>
        </w:rPr>
        <w:t>const</w:t>
      </w:r>
      <w:proofErr w:type="spellEnd"/>
      <w:r w:rsidRPr="006E0404">
        <w:rPr>
          <w:sz w:val="28"/>
          <w:szCs w:val="28"/>
        </w:rPr>
        <w:t xml:space="preserve"> char *</w:t>
      </w:r>
      <w:proofErr w:type="spellStart"/>
      <w:r w:rsidRPr="006E0404">
        <w:rPr>
          <w:sz w:val="28"/>
          <w:szCs w:val="28"/>
        </w:rPr>
        <w:t>target</w:t>
      </w:r>
      <w:proofErr w:type="spellEnd"/>
      <w:r w:rsidRPr="006E0404">
        <w:rPr>
          <w:sz w:val="28"/>
          <w:szCs w:val="28"/>
        </w:rPr>
        <w:t>);</w:t>
      </w:r>
    </w:p>
    <w:p w:rsidR="00BD7F07" w:rsidRPr="00BD7F07" w:rsidRDefault="00BD7F07" w:rsidP="00BD7F07">
      <w:pPr>
        <w:rPr>
          <w:b/>
          <w:bCs/>
          <w:color w:val="00B0F0"/>
          <w:sz w:val="40"/>
          <w:szCs w:val="40"/>
        </w:rPr>
      </w:pPr>
      <w:r w:rsidRPr="00BD7F07">
        <w:rPr>
          <w:b/>
          <w:bCs/>
          <w:color w:val="00B0F0"/>
          <w:sz w:val="40"/>
          <w:szCs w:val="40"/>
        </w:rPr>
        <w:lastRenderedPageBreak/>
        <w:t xml:space="preserve">e. Les fonctions </w:t>
      </w:r>
      <w:proofErr w:type="spellStart"/>
      <w:r w:rsidRPr="00BD7F07">
        <w:rPr>
          <w:b/>
          <w:bCs/>
          <w:color w:val="00B0F0"/>
          <w:sz w:val="40"/>
          <w:szCs w:val="40"/>
        </w:rPr>
        <w:t>utilisees</w:t>
      </w:r>
      <w:proofErr w:type="spellEnd"/>
      <w:r w:rsidRPr="00BD7F07">
        <w:rPr>
          <w:b/>
          <w:bCs/>
          <w:color w:val="00B0F0"/>
          <w:sz w:val="40"/>
          <w:szCs w:val="40"/>
        </w:rPr>
        <w:t> :</w:t>
      </w:r>
    </w:p>
    <w:p w:rsidR="00BD7F07" w:rsidRDefault="00BD7F07" w:rsidP="00BD7F07">
      <w:pPr>
        <w:rPr>
          <w:sz w:val="28"/>
          <w:szCs w:val="28"/>
        </w:rPr>
      </w:pPr>
    </w:p>
    <w:p w:rsidR="00BD7F07" w:rsidRPr="00BD7F07" w:rsidRDefault="00BD7F07" w:rsidP="00BD7F07">
      <w:pPr>
        <w:rPr>
          <w:b/>
          <w:bCs/>
          <w:sz w:val="24"/>
          <w:szCs w:val="24"/>
        </w:rPr>
      </w:pPr>
      <w:r w:rsidRPr="00BD7F07">
        <w:rPr>
          <w:b/>
          <w:bCs/>
          <w:sz w:val="24"/>
          <w:szCs w:val="24"/>
        </w:rPr>
        <w:t xml:space="preserve">1. </w:t>
      </w:r>
      <w:proofErr w:type="spellStart"/>
      <w:r w:rsidRPr="00BD7F07">
        <w:rPr>
          <w:b/>
          <w:bCs/>
          <w:sz w:val="24"/>
          <w:szCs w:val="24"/>
        </w:rPr>
        <w:t>load_</w:t>
      </w:r>
      <w:proofErr w:type="gramStart"/>
      <w:r w:rsidRPr="00BD7F07">
        <w:rPr>
          <w:b/>
          <w:bCs/>
          <w:sz w:val="24"/>
          <w:szCs w:val="24"/>
        </w:rPr>
        <w:t>dictionary</w:t>
      </w:r>
      <w:proofErr w:type="spellEnd"/>
      <w:r w:rsidRPr="00BD7F07">
        <w:rPr>
          <w:b/>
          <w:bCs/>
          <w:sz w:val="24"/>
          <w:szCs w:val="24"/>
        </w:rPr>
        <w:t>(</w:t>
      </w:r>
      <w:proofErr w:type="spellStart"/>
      <w:proofErr w:type="gramEnd"/>
      <w:r w:rsidRPr="00BD7F07">
        <w:rPr>
          <w:b/>
          <w:bCs/>
          <w:sz w:val="24"/>
          <w:szCs w:val="24"/>
        </w:rPr>
        <w:t>const</w:t>
      </w:r>
      <w:proofErr w:type="spellEnd"/>
      <w:r w:rsidRPr="00BD7F07">
        <w:rPr>
          <w:b/>
          <w:bCs/>
          <w:sz w:val="24"/>
          <w:szCs w:val="24"/>
        </w:rPr>
        <w:t xml:space="preserve"> char *</w:t>
      </w:r>
      <w:proofErr w:type="spellStart"/>
      <w:r w:rsidRPr="00BD7F07">
        <w:rPr>
          <w:b/>
          <w:bCs/>
          <w:sz w:val="24"/>
          <w:szCs w:val="24"/>
        </w:rPr>
        <w:t>filename</w:t>
      </w:r>
      <w:proofErr w:type="spellEnd"/>
      <w:r w:rsidRPr="00BD7F07">
        <w:rPr>
          <w:b/>
          <w:bCs/>
          <w:sz w:val="24"/>
          <w:szCs w:val="24"/>
        </w:rPr>
        <w:t>)</w:t>
      </w:r>
    </w:p>
    <w:p w:rsidR="00BD7F07" w:rsidRPr="00BD7F07" w:rsidRDefault="00BD7F07" w:rsidP="00BD7F07">
      <w:pPr>
        <w:rPr>
          <w:sz w:val="24"/>
          <w:szCs w:val="24"/>
        </w:rPr>
      </w:pPr>
    </w:p>
    <w:p w:rsidR="00BD7F07" w:rsidRPr="00BD7F07" w:rsidRDefault="00BD7F07" w:rsidP="00BD7F07">
      <w:pPr>
        <w:rPr>
          <w:b/>
          <w:bCs/>
          <w:sz w:val="24"/>
          <w:szCs w:val="24"/>
        </w:rPr>
      </w:pPr>
      <w:r w:rsidRPr="00BD7F07">
        <w:rPr>
          <w:b/>
          <w:bCs/>
          <w:sz w:val="24"/>
          <w:szCs w:val="24"/>
        </w:rPr>
        <w:t>Rôle :</w:t>
      </w:r>
    </w:p>
    <w:p w:rsidR="00BD7F07" w:rsidRPr="00BD7F07" w:rsidRDefault="00BD7F07" w:rsidP="00BD7F07">
      <w:pPr>
        <w:rPr>
          <w:sz w:val="24"/>
          <w:szCs w:val="24"/>
        </w:rPr>
      </w:pPr>
      <w:r w:rsidRPr="00BD7F07">
        <w:rPr>
          <w:sz w:val="24"/>
          <w:szCs w:val="24"/>
        </w:rPr>
        <w:t>Charge les mots du fichier words.txt dans une structure de données interne (tableau de chaînes de caractères).</w:t>
      </w:r>
    </w:p>
    <w:p w:rsidR="00BD7F07" w:rsidRPr="00BD7F07" w:rsidRDefault="00BD7F07" w:rsidP="00BD7F07">
      <w:pPr>
        <w:rPr>
          <w:sz w:val="24"/>
          <w:szCs w:val="24"/>
        </w:rPr>
      </w:pPr>
    </w:p>
    <w:p w:rsidR="00BD7F07" w:rsidRPr="00BD7F07" w:rsidRDefault="00BD7F07" w:rsidP="00BD7F07">
      <w:pPr>
        <w:rPr>
          <w:b/>
          <w:bCs/>
          <w:sz w:val="24"/>
          <w:szCs w:val="24"/>
        </w:rPr>
      </w:pPr>
      <w:r w:rsidRPr="00BD7F07">
        <w:rPr>
          <w:b/>
          <w:bCs/>
          <w:sz w:val="24"/>
          <w:szCs w:val="24"/>
        </w:rPr>
        <w:t>Justification :</w:t>
      </w:r>
    </w:p>
    <w:p w:rsidR="00BD7F07" w:rsidRPr="00BD7F07" w:rsidRDefault="00BD7F07" w:rsidP="00BD7F07">
      <w:pPr>
        <w:rPr>
          <w:sz w:val="24"/>
          <w:szCs w:val="24"/>
        </w:rPr>
      </w:pPr>
      <w:r w:rsidRPr="00BD7F07">
        <w:rPr>
          <w:sz w:val="24"/>
          <w:szCs w:val="24"/>
        </w:rPr>
        <w:t>Cette fonction isole la gestion des entrées/sorties du reste du programme. Elle permet de lire efficacement un nombre potentiellement important de mots et de les stocker dans un tableau, facilitant ainsi leur accès rapide lors du filtrage et de la sélection des propositions du solveur.</w:t>
      </w:r>
    </w:p>
    <w:p w:rsidR="00BD7F07" w:rsidRPr="00BD7F07" w:rsidRDefault="00BD7F07" w:rsidP="00BD7F07">
      <w:pPr>
        <w:rPr>
          <w:sz w:val="24"/>
          <w:szCs w:val="24"/>
        </w:rPr>
      </w:pPr>
    </w:p>
    <w:p w:rsidR="00BD7F07" w:rsidRPr="00BD7F07" w:rsidRDefault="00BD7F07" w:rsidP="00BD7F07">
      <w:pPr>
        <w:rPr>
          <w:b/>
          <w:bCs/>
          <w:sz w:val="24"/>
          <w:szCs w:val="24"/>
        </w:rPr>
      </w:pPr>
      <w:r w:rsidRPr="00BD7F07">
        <w:rPr>
          <w:b/>
          <w:bCs/>
          <w:sz w:val="24"/>
          <w:szCs w:val="24"/>
        </w:rPr>
        <w:t>2</w:t>
      </w:r>
      <w:r w:rsidRPr="00BD7F07">
        <w:rPr>
          <w:b/>
          <w:bCs/>
          <w:sz w:val="24"/>
          <w:szCs w:val="24"/>
        </w:rPr>
        <w:t xml:space="preserve">. </w:t>
      </w:r>
      <w:proofErr w:type="spellStart"/>
      <w:r w:rsidRPr="00BD7F07">
        <w:rPr>
          <w:b/>
          <w:bCs/>
          <w:sz w:val="24"/>
          <w:szCs w:val="24"/>
        </w:rPr>
        <w:t>to_</w:t>
      </w:r>
      <w:proofErr w:type="gramStart"/>
      <w:r w:rsidRPr="00BD7F07">
        <w:rPr>
          <w:b/>
          <w:bCs/>
          <w:sz w:val="24"/>
          <w:szCs w:val="24"/>
        </w:rPr>
        <w:t>lowercase</w:t>
      </w:r>
      <w:proofErr w:type="spellEnd"/>
      <w:r w:rsidRPr="00BD7F07">
        <w:rPr>
          <w:b/>
          <w:bCs/>
          <w:sz w:val="24"/>
          <w:szCs w:val="24"/>
        </w:rPr>
        <w:t>(</w:t>
      </w:r>
      <w:proofErr w:type="gramEnd"/>
      <w:r w:rsidRPr="00BD7F07">
        <w:rPr>
          <w:b/>
          <w:bCs/>
          <w:sz w:val="24"/>
          <w:szCs w:val="24"/>
        </w:rPr>
        <w:t>char *</w:t>
      </w:r>
      <w:proofErr w:type="spellStart"/>
      <w:r w:rsidRPr="00BD7F07">
        <w:rPr>
          <w:b/>
          <w:bCs/>
          <w:sz w:val="24"/>
          <w:szCs w:val="24"/>
        </w:rPr>
        <w:t>str</w:t>
      </w:r>
      <w:proofErr w:type="spellEnd"/>
      <w:r w:rsidRPr="00BD7F07">
        <w:rPr>
          <w:b/>
          <w:bCs/>
          <w:sz w:val="24"/>
          <w:szCs w:val="24"/>
        </w:rPr>
        <w:t>)</w:t>
      </w:r>
    </w:p>
    <w:p w:rsidR="00BD7F07" w:rsidRPr="00BD7F07" w:rsidRDefault="00BD7F07" w:rsidP="00BD7F07">
      <w:pPr>
        <w:rPr>
          <w:sz w:val="28"/>
          <w:szCs w:val="28"/>
        </w:rPr>
      </w:pPr>
    </w:p>
    <w:p w:rsidR="00BD7F07" w:rsidRPr="00BD7F07" w:rsidRDefault="00BD7F07" w:rsidP="00BD7F07">
      <w:pPr>
        <w:rPr>
          <w:b/>
          <w:bCs/>
          <w:sz w:val="24"/>
          <w:szCs w:val="24"/>
        </w:rPr>
      </w:pPr>
      <w:r w:rsidRPr="00BD7F07">
        <w:rPr>
          <w:b/>
          <w:bCs/>
          <w:sz w:val="24"/>
          <w:szCs w:val="24"/>
        </w:rPr>
        <w:t>Rôle :</w:t>
      </w:r>
    </w:p>
    <w:p w:rsidR="00BD7F07" w:rsidRPr="00BD7F07" w:rsidRDefault="00BD7F07" w:rsidP="00BD7F07">
      <w:pPr>
        <w:rPr>
          <w:sz w:val="24"/>
          <w:szCs w:val="24"/>
        </w:rPr>
      </w:pPr>
      <w:r w:rsidRPr="00BD7F07">
        <w:rPr>
          <w:sz w:val="24"/>
          <w:szCs w:val="24"/>
        </w:rPr>
        <w:t>Convertit tous les caractères d’un mot en minuscules.</w:t>
      </w:r>
    </w:p>
    <w:p w:rsidR="00BD7F07" w:rsidRPr="00BD7F07" w:rsidRDefault="00BD7F07" w:rsidP="00BD7F07">
      <w:pPr>
        <w:rPr>
          <w:sz w:val="24"/>
          <w:szCs w:val="24"/>
        </w:rPr>
      </w:pPr>
    </w:p>
    <w:p w:rsidR="00BD7F07" w:rsidRPr="00BD7F07" w:rsidRDefault="00BD7F07" w:rsidP="00BD7F07">
      <w:pPr>
        <w:rPr>
          <w:sz w:val="24"/>
          <w:szCs w:val="24"/>
        </w:rPr>
      </w:pPr>
      <w:r w:rsidRPr="00BD7F07">
        <w:rPr>
          <w:b/>
          <w:bCs/>
          <w:sz w:val="24"/>
          <w:szCs w:val="24"/>
        </w:rPr>
        <w:t>Justification</w:t>
      </w:r>
      <w:r w:rsidRPr="00BD7F07">
        <w:rPr>
          <w:sz w:val="24"/>
          <w:szCs w:val="24"/>
        </w:rPr>
        <w:t xml:space="preserve"> :</w:t>
      </w:r>
    </w:p>
    <w:p w:rsidR="00BD7F07" w:rsidRPr="00BD7F07" w:rsidRDefault="00BD7F07" w:rsidP="00BD7F07">
      <w:pPr>
        <w:rPr>
          <w:sz w:val="24"/>
          <w:szCs w:val="24"/>
        </w:rPr>
      </w:pPr>
      <w:r w:rsidRPr="00BD7F07">
        <w:rPr>
          <w:sz w:val="24"/>
          <w:szCs w:val="24"/>
        </w:rPr>
        <w:t>La conversion en minuscules garantit l’uniformité des données et évite les erreurs de comparaison entre les mots du dictionnaire, les propositions du solveur et le mot cible. Cette fonction améliore la robustesse du programme face aux variations de format dans le fichier dictionnaire.</w:t>
      </w:r>
    </w:p>
    <w:p w:rsidR="00BD7F07" w:rsidRPr="00BD7F07" w:rsidRDefault="00BD7F07" w:rsidP="00BD7F07">
      <w:pPr>
        <w:rPr>
          <w:sz w:val="24"/>
          <w:szCs w:val="24"/>
        </w:rPr>
      </w:pPr>
    </w:p>
    <w:p w:rsidR="00BD7F07" w:rsidRPr="00BD7F07" w:rsidRDefault="00BD7F07" w:rsidP="00BD7F07">
      <w:pPr>
        <w:rPr>
          <w:b/>
          <w:bCs/>
          <w:sz w:val="24"/>
          <w:szCs w:val="24"/>
        </w:rPr>
      </w:pPr>
      <w:r>
        <w:rPr>
          <w:b/>
          <w:bCs/>
          <w:sz w:val="24"/>
          <w:szCs w:val="24"/>
        </w:rPr>
        <w:t>3</w:t>
      </w:r>
      <w:r w:rsidRPr="00BD7F07">
        <w:rPr>
          <w:b/>
          <w:bCs/>
          <w:sz w:val="24"/>
          <w:szCs w:val="24"/>
        </w:rPr>
        <w:t xml:space="preserve">. </w:t>
      </w:r>
      <w:proofErr w:type="spellStart"/>
      <w:r w:rsidRPr="00BD7F07">
        <w:rPr>
          <w:b/>
          <w:bCs/>
          <w:sz w:val="24"/>
          <w:szCs w:val="24"/>
        </w:rPr>
        <w:t>give_</w:t>
      </w:r>
      <w:proofErr w:type="gramStart"/>
      <w:r w:rsidRPr="00BD7F07">
        <w:rPr>
          <w:b/>
          <w:bCs/>
          <w:sz w:val="24"/>
          <w:szCs w:val="24"/>
        </w:rPr>
        <w:t>feedback</w:t>
      </w:r>
      <w:proofErr w:type="spellEnd"/>
      <w:r w:rsidRPr="00BD7F07">
        <w:rPr>
          <w:b/>
          <w:bCs/>
          <w:sz w:val="24"/>
          <w:szCs w:val="24"/>
        </w:rPr>
        <w:t>(</w:t>
      </w:r>
      <w:proofErr w:type="spellStart"/>
      <w:proofErr w:type="gramEnd"/>
      <w:r w:rsidRPr="00BD7F07">
        <w:rPr>
          <w:b/>
          <w:bCs/>
          <w:sz w:val="24"/>
          <w:szCs w:val="24"/>
        </w:rPr>
        <w:t>const</w:t>
      </w:r>
      <w:proofErr w:type="spellEnd"/>
      <w:r w:rsidRPr="00BD7F07">
        <w:rPr>
          <w:b/>
          <w:bCs/>
          <w:sz w:val="24"/>
          <w:szCs w:val="24"/>
        </w:rPr>
        <w:t xml:space="preserve"> char *</w:t>
      </w:r>
      <w:proofErr w:type="spellStart"/>
      <w:r w:rsidRPr="00BD7F07">
        <w:rPr>
          <w:b/>
          <w:bCs/>
          <w:sz w:val="24"/>
          <w:szCs w:val="24"/>
        </w:rPr>
        <w:t>guess</w:t>
      </w:r>
      <w:proofErr w:type="spellEnd"/>
      <w:r w:rsidRPr="00BD7F07">
        <w:rPr>
          <w:b/>
          <w:bCs/>
          <w:sz w:val="24"/>
          <w:szCs w:val="24"/>
        </w:rPr>
        <w:t xml:space="preserve">, </w:t>
      </w:r>
      <w:proofErr w:type="spellStart"/>
      <w:r w:rsidRPr="00BD7F07">
        <w:rPr>
          <w:b/>
          <w:bCs/>
          <w:sz w:val="24"/>
          <w:szCs w:val="24"/>
        </w:rPr>
        <w:t>const</w:t>
      </w:r>
      <w:proofErr w:type="spellEnd"/>
      <w:r w:rsidRPr="00BD7F07">
        <w:rPr>
          <w:b/>
          <w:bCs/>
          <w:sz w:val="24"/>
          <w:szCs w:val="24"/>
        </w:rPr>
        <w:t xml:space="preserve"> char *</w:t>
      </w:r>
      <w:proofErr w:type="spellStart"/>
      <w:r w:rsidRPr="00BD7F07">
        <w:rPr>
          <w:b/>
          <w:bCs/>
          <w:sz w:val="24"/>
          <w:szCs w:val="24"/>
        </w:rPr>
        <w:t>target</w:t>
      </w:r>
      <w:proofErr w:type="spellEnd"/>
      <w:r w:rsidRPr="00BD7F07">
        <w:rPr>
          <w:b/>
          <w:bCs/>
          <w:sz w:val="24"/>
          <w:szCs w:val="24"/>
        </w:rPr>
        <w:t>)</w:t>
      </w:r>
    </w:p>
    <w:p w:rsidR="00BD7F07" w:rsidRPr="00BD7F07" w:rsidRDefault="00BD7F07" w:rsidP="00BD7F07">
      <w:pPr>
        <w:rPr>
          <w:sz w:val="24"/>
          <w:szCs w:val="24"/>
        </w:rPr>
      </w:pPr>
    </w:p>
    <w:p w:rsidR="00BD7F07" w:rsidRPr="00BD7F07" w:rsidRDefault="00BD7F07" w:rsidP="00BD7F07">
      <w:pPr>
        <w:rPr>
          <w:sz w:val="24"/>
          <w:szCs w:val="24"/>
        </w:rPr>
      </w:pPr>
      <w:r w:rsidRPr="00BD7F07">
        <w:rPr>
          <w:b/>
          <w:bCs/>
          <w:sz w:val="24"/>
          <w:szCs w:val="24"/>
        </w:rPr>
        <w:t>Rôle</w:t>
      </w:r>
      <w:r w:rsidRPr="00BD7F07">
        <w:rPr>
          <w:sz w:val="24"/>
          <w:szCs w:val="24"/>
        </w:rPr>
        <w:t xml:space="preserve"> :</w:t>
      </w:r>
    </w:p>
    <w:p w:rsidR="00BD7F07" w:rsidRPr="00BD7F07" w:rsidRDefault="00BD7F07" w:rsidP="00BD7F07">
      <w:pPr>
        <w:rPr>
          <w:sz w:val="24"/>
          <w:szCs w:val="24"/>
        </w:rPr>
      </w:pPr>
      <w:r w:rsidRPr="00BD7F07">
        <w:rPr>
          <w:sz w:val="24"/>
          <w:szCs w:val="24"/>
        </w:rPr>
        <w:t xml:space="preserve">Compare une proposition avec le mot cible et affiche un feedback visuel (lettres vertes, jaunes ou grises) conforme aux règles du jeu </w:t>
      </w:r>
      <w:proofErr w:type="spellStart"/>
      <w:r w:rsidRPr="00BD7F07">
        <w:rPr>
          <w:sz w:val="24"/>
          <w:szCs w:val="24"/>
        </w:rPr>
        <w:t>Wordle</w:t>
      </w:r>
      <w:proofErr w:type="spellEnd"/>
      <w:r w:rsidRPr="00BD7F07">
        <w:rPr>
          <w:sz w:val="24"/>
          <w:szCs w:val="24"/>
        </w:rPr>
        <w:t>.</w:t>
      </w:r>
    </w:p>
    <w:p w:rsidR="00BD7F07" w:rsidRPr="00BD7F07" w:rsidRDefault="00BD7F07" w:rsidP="00BD7F07">
      <w:pPr>
        <w:rPr>
          <w:sz w:val="24"/>
          <w:szCs w:val="24"/>
        </w:rPr>
      </w:pPr>
    </w:p>
    <w:p w:rsidR="00BD7F07" w:rsidRPr="00BD7F07" w:rsidRDefault="00BD7F07" w:rsidP="00BD7F07">
      <w:pPr>
        <w:rPr>
          <w:b/>
          <w:bCs/>
          <w:sz w:val="24"/>
          <w:szCs w:val="24"/>
        </w:rPr>
      </w:pPr>
      <w:r w:rsidRPr="00BD7F07">
        <w:rPr>
          <w:b/>
          <w:bCs/>
          <w:sz w:val="24"/>
          <w:szCs w:val="24"/>
        </w:rPr>
        <w:t>Justification :</w:t>
      </w:r>
    </w:p>
    <w:p w:rsidR="00BD7F07" w:rsidRPr="00BD7F07" w:rsidRDefault="00BD7F07" w:rsidP="00BD7F07">
      <w:pPr>
        <w:rPr>
          <w:sz w:val="24"/>
          <w:szCs w:val="24"/>
        </w:rPr>
      </w:pPr>
      <w:r w:rsidRPr="00BD7F07">
        <w:rPr>
          <w:sz w:val="24"/>
          <w:szCs w:val="24"/>
        </w:rPr>
        <w:t>Cette fonction encapsule toute la logique d’évaluation d’une tentative. Elle permet de séparer l’affichage et la logique de comparaison du reste du solveur, rendant le code plus modulaire et plus facile à comprendre ou à modifier.</w:t>
      </w:r>
    </w:p>
    <w:p w:rsidR="00BD7F07" w:rsidRPr="00BD7F07" w:rsidRDefault="00BD7F07" w:rsidP="00BD7F07">
      <w:pPr>
        <w:rPr>
          <w:sz w:val="24"/>
          <w:szCs w:val="24"/>
        </w:rPr>
      </w:pPr>
    </w:p>
    <w:p w:rsidR="00BD7F07" w:rsidRPr="00BD7F07" w:rsidRDefault="00BD7F07" w:rsidP="00BD7F07">
      <w:pPr>
        <w:rPr>
          <w:b/>
          <w:bCs/>
          <w:sz w:val="24"/>
          <w:szCs w:val="24"/>
        </w:rPr>
      </w:pPr>
      <w:r w:rsidRPr="00BD7F07">
        <w:rPr>
          <w:b/>
          <w:bCs/>
          <w:sz w:val="24"/>
          <w:szCs w:val="24"/>
        </w:rPr>
        <w:t>4</w:t>
      </w:r>
      <w:r w:rsidRPr="00BD7F07">
        <w:rPr>
          <w:b/>
          <w:bCs/>
          <w:sz w:val="24"/>
          <w:szCs w:val="24"/>
        </w:rPr>
        <w:t xml:space="preserve">. </w:t>
      </w:r>
      <w:proofErr w:type="spellStart"/>
      <w:r w:rsidRPr="00BD7F07">
        <w:rPr>
          <w:b/>
          <w:bCs/>
          <w:sz w:val="24"/>
          <w:szCs w:val="24"/>
        </w:rPr>
        <w:t>generate_feedback_</w:t>
      </w:r>
      <w:proofErr w:type="gramStart"/>
      <w:r w:rsidRPr="00BD7F07">
        <w:rPr>
          <w:b/>
          <w:bCs/>
          <w:sz w:val="24"/>
          <w:szCs w:val="24"/>
        </w:rPr>
        <w:t>code</w:t>
      </w:r>
      <w:proofErr w:type="spellEnd"/>
      <w:r w:rsidRPr="00BD7F07">
        <w:rPr>
          <w:b/>
          <w:bCs/>
          <w:sz w:val="24"/>
          <w:szCs w:val="24"/>
        </w:rPr>
        <w:t>(</w:t>
      </w:r>
      <w:proofErr w:type="spellStart"/>
      <w:proofErr w:type="gramEnd"/>
      <w:r w:rsidRPr="00BD7F07">
        <w:rPr>
          <w:b/>
          <w:bCs/>
          <w:sz w:val="24"/>
          <w:szCs w:val="24"/>
        </w:rPr>
        <w:t>const</w:t>
      </w:r>
      <w:proofErr w:type="spellEnd"/>
      <w:r w:rsidRPr="00BD7F07">
        <w:rPr>
          <w:b/>
          <w:bCs/>
          <w:sz w:val="24"/>
          <w:szCs w:val="24"/>
        </w:rPr>
        <w:t xml:space="preserve"> char *</w:t>
      </w:r>
      <w:proofErr w:type="spellStart"/>
      <w:r w:rsidRPr="00BD7F07">
        <w:rPr>
          <w:b/>
          <w:bCs/>
          <w:sz w:val="24"/>
          <w:szCs w:val="24"/>
        </w:rPr>
        <w:t>guess</w:t>
      </w:r>
      <w:proofErr w:type="spellEnd"/>
      <w:r w:rsidRPr="00BD7F07">
        <w:rPr>
          <w:b/>
          <w:bCs/>
          <w:sz w:val="24"/>
          <w:szCs w:val="24"/>
        </w:rPr>
        <w:t xml:space="preserve">, </w:t>
      </w:r>
      <w:proofErr w:type="spellStart"/>
      <w:r w:rsidRPr="00BD7F07">
        <w:rPr>
          <w:b/>
          <w:bCs/>
          <w:sz w:val="24"/>
          <w:szCs w:val="24"/>
        </w:rPr>
        <w:t>const</w:t>
      </w:r>
      <w:proofErr w:type="spellEnd"/>
      <w:r w:rsidRPr="00BD7F07">
        <w:rPr>
          <w:b/>
          <w:bCs/>
          <w:sz w:val="24"/>
          <w:szCs w:val="24"/>
        </w:rPr>
        <w:t xml:space="preserve"> char *</w:t>
      </w:r>
      <w:proofErr w:type="spellStart"/>
      <w:r w:rsidRPr="00BD7F07">
        <w:rPr>
          <w:b/>
          <w:bCs/>
          <w:sz w:val="24"/>
          <w:szCs w:val="24"/>
        </w:rPr>
        <w:t>target</w:t>
      </w:r>
      <w:proofErr w:type="spellEnd"/>
      <w:r w:rsidRPr="00BD7F07">
        <w:rPr>
          <w:b/>
          <w:bCs/>
          <w:sz w:val="24"/>
          <w:szCs w:val="24"/>
        </w:rPr>
        <w:t>, char *feedback)</w:t>
      </w:r>
    </w:p>
    <w:p w:rsidR="00BD7F07" w:rsidRPr="00BD7F07" w:rsidRDefault="00BD7F07" w:rsidP="00BD7F07">
      <w:pPr>
        <w:rPr>
          <w:sz w:val="24"/>
          <w:szCs w:val="24"/>
        </w:rPr>
      </w:pPr>
    </w:p>
    <w:p w:rsidR="00BD7F07" w:rsidRPr="00BD7F07" w:rsidRDefault="00BD7F07" w:rsidP="00BD7F07">
      <w:pPr>
        <w:rPr>
          <w:sz w:val="24"/>
          <w:szCs w:val="24"/>
        </w:rPr>
      </w:pPr>
      <w:r w:rsidRPr="00BD7F07">
        <w:rPr>
          <w:b/>
          <w:bCs/>
          <w:sz w:val="24"/>
          <w:szCs w:val="24"/>
        </w:rPr>
        <w:t>Rôle</w:t>
      </w:r>
      <w:r w:rsidRPr="00BD7F07">
        <w:rPr>
          <w:sz w:val="24"/>
          <w:szCs w:val="24"/>
        </w:rPr>
        <w:t xml:space="preserve"> :</w:t>
      </w:r>
    </w:p>
    <w:p w:rsidR="00BD7F07" w:rsidRPr="00BD7F07" w:rsidRDefault="00BD7F07" w:rsidP="00BD7F07">
      <w:pPr>
        <w:rPr>
          <w:sz w:val="24"/>
          <w:szCs w:val="24"/>
        </w:rPr>
      </w:pPr>
      <w:r w:rsidRPr="00BD7F07">
        <w:rPr>
          <w:sz w:val="24"/>
          <w:szCs w:val="24"/>
        </w:rPr>
        <w:t>Génère un code de feedback abstrait (G, Y, B) représentant respectivement les lettres correctes, mal placées ou absentes.</w:t>
      </w:r>
    </w:p>
    <w:p w:rsidR="00BD7F07" w:rsidRPr="00BD7F07" w:rsidRDefault="00BD7F07" w:rsidP="00BD7F07">
      <w:pPr>
        <w:rPr>
          <w:sz w:val="24"/>
          <w:szCs w:val="24"/>
        </w:rPr>
      </w:pPr>
    </w:p>
    <w:p w:rsidR="00BD7F07" w:rsidRPr="00BD7F07" w:rsidRDefault="00BD7F07" w:rsidP="00BD7F07">
      <w:pPr>
        <w:rPr>
          <w:b/>
          <w:bCs/>
          <w:sz w:val="24"/>
          <w:szCs w:val="24"/>
        </w:rPr>
      </w:pPr>
      <w:r w:rsidRPr="00BD7F07">
        <w:rPr>
          <w:b/>
          <w:bCs/>
          <w:sz w:val="24"/>
          <w:szCs w:val="24"/>
        </w:rPr>
        <w:t>Justification :</w:t>
      </w:r>
    </w:p>
    <w:p w:rsidR="00BD7F07" w:rsidRPr="00BD7F07" w:rsidRDefault="00BD7F07" w:rsidP="00BD7F07">
      <w:pPr>
        <w:rPr>
          <w:sz w:val="24"/>
          <w:szCs w:val="24"/>
        </w:rPr>
      </w:pPr>
      <w:r w:rsidRPr="00BD7F07">
        <w:rPr>
          <w:sz w:val="24"/>
          <w:szCs w:val="24"/>
        </w:rPr>
        <w:t>Le solveur ne dépend pas de l’affichage graphique mais d’un feedback logique. Cette fonction fournit une représentation simple et exploitable du résultat d’une tentative, facilitant ainsi le filtrage des mots possibles et la prise de décision du solveur.</w:t>
      </w:r>
    </w:p>
    <w:p w:rsidR="00BD7F07" w:rsidRPr="00BD7F07" w:rsidRDefault="00BD7F07" w:rsidP="00BD7F07">
      <w:pPr>
        <w:rPr>
          <w:sz w:val="28"/>
          <w:szCs w:val="28"/>
        </w:rPr>
      </w:pPr>
    </w:p>
    <w:p w:rsidR="00BD7F07" w:rsidRPr="00BD7F07" w:rsidRDefault="00BD7F07" w:rsidP="00BD7F07">
      <w:pPr>
        <w:rPr>
          <w:b/>
          <w:bCs/>
          <w:sz w:val="24"/>
          <w:szCs w:val="24"/>
        </w:rPr>
      </w:pPr>
      <w:r w:rsidRPr="00BD7F07">
        <w:rPr>
          <w:b/>
          <w:bCs/>
          <w:sz w:val="24"/>
          <w:szCs w:val="24"/>
        </w:rPr>
        <w:t>5</w:t>
      </w:r>
      <w:r w:rsidRPr="00BD7F07">
        <w:rPr>
          <w:b/>
          <w:bCs/>
          <w:sz w:val="24"/>
          <w:szCs w:val="24"/>
        </w:rPr>
        <w:t xml:space="preserve">. </w:t>
      </w:r>
      <w:proofErr w:type="spellStart"/>
      <w:r w:rsidRPr="00BD7F07">
        <w:rPr>
          <w:b/>
          <w:bCs/>
          <w:sz w:val="24"/>
          <w:szCs w:val="24"/>
        </w:rPr>
        <w:t>matches_</w:t>
      </w:r>
      <w:proofErr w:type="gramStart"/>
      <w:r w:rsidRPr="00BD7F07">
        <w:rPr>
          <w:b/>
          <w:bCs/>
          <w:sz w:val="24"/>
          <w:szCs w:val="24"/>
        </w:rPr>
        <w:t>feedback</w:t>
      </w:r>
      <w:proofErr w:type="spellEnd"/>
      <w:r w:rsidRPr="00BD7F07">
        <w:rPr>
          <w:b/>
          <w:bCs/>
          <w:sz w:val="24"/>
          <w:szCs w:val="24"/>
        </w:rPr>
        <w:t>(</w:t>
      </w:r>
      <w:proofErr w:type="spellStart"/>
      <w:proofErr w:type="gramEnd"/>
      <w:r w:rsidRPr="00BD7F07">
        <w:rPr>
          <w:b/>
          <w:bCs/>
          <w:sz w:val="24"/>
          <w:szCs w:val="24"/>
        </w:rPr>
        <w:t>const</w:t>
      </w:r>
      <w:proofErr w:type="spellEnd"/>
      <w:r w:rsidRPr="00BD7F07">
        <w:rPr>
          <w:b/>
          <w:bCs/>
          <w:sz w:val="24"/>
          <w:szCs w:val="24"/>
        </w:rPr>
        <w:t xml:space="preserve"> char *</w:t>
      </w:r>
      <w:proofErr w:type="spellStart"/>
      <w:r w:rsidRPr="00BD7F07">
        <w:rPr>
          <w:b/>
          <w:bCs/>
          <w:sz w:val="24"/>
          <w:szCs w:val="24"/>
        </w:rPr>
        <w:t>word</w:t>
      </w:r>
      <w:proofErr w:type="spellEnd"/>
      <w:r w:rsidRPr="00BD7F07">
        <w:rPr>
          <w:b/>
          <w:bCs/>
          <w:sz w:val="24"/>
          <w:szCs w:val="24"/>
        </w:rPr>
        <w:t xml:space="preserve">, </w:t>
      </w:r>
      <w:proofErr w:type="spellStart"/>
      <w:r w:rsidRPr="00BD7F07">
        <w:rPr>
          <w:b/>
          <w:bCs/>
          <w:sz w:val="24"/>
          <w:szCs w:val="24"/>
        </w:rPr>
        <w:t>const</w:t>
      </w:r>
      <w:proofErr w:type="spellEnd"/>
      <w:r w:rsidRPr="00BD7F07">
        <w:rPr>
          <w:b/>
          <w:bCs/>
          <w:sz w:val="24"/>
          <w:szCs w:val="24"/>
        </w:rPr>
        <w:t xml:space="preserve"> char *</w:t>
      </w:r>
      <w:proofErr w:type="spellStart"/>
      <w:r w:rsidRPr="00BD7F07">
        <w:rPr>
          <w:b/>
          <w:bCs/>
          <w:sz w:val="24"/>
          <w:szCs w:val="24"/>
        </w:rPr>
        <w:t>guess</w:t>
      </w:r>
      <w:proofErr w:type="spellEnd"/>
      <w:r w:rsidRPr="00BD7F07">
        <w:rPr>
          <w:b/>
          <w:bCs/>
          <w:sz w:val="24"/>
          <w:szCs w:val="24"/>
        </w:rPr>
        <w:t xml:space="preserve">, </w:t>
      </w:r>
      <w:proofErr w:type="spellStart"/>
      <w:r w:rsidRPr="00BD7F07">
        <w:rPr>
          <w:b/>
          <w:bCs/>
          <w:sz w:val="24"/>
          <w:szCs w:val="24"/>
        </w:rPr>
        <w:t>const</w:t>
      </w:r>
      <w:proofErr w:type="spellEnd"/>
      <w:r w:rsidRPr="00BD7F07">
        <w:rPr>
          <w:b/>
          <w:bCs/>
          <w:sz w:val="24"/>
          <w:szCs w:val="24"/>
        </w:rPr>
        <w:t xml:space="preserve"> char *feedback)</w:t>
      </w:r>
    </w:p>
    <w:p w:rsidR="00BD7F07" w:rsidRPr="00BD7F07" w:rsidRDefault="00BD7F07" w:rsidP="00BD7F07">
      <w:pPr>
        <w:rPr>
          <w:sz w:val="24"/>
          <w:szCs w:val="24"/>
        </w:rPr>
      </w:pPr>
    </w:p>
    <w:p w:rsidR="00BD7F07" w:rsidRPr="00BD7F07" w:rsidRDefault="00BD7F07" w:rsidP="00BD7F07">
      <w:pPr>
        <w:rPr>
          <w:sz w:val="24"/>
          <w:szCs w:val="24"/>
        </w:rPr>
      </w:pPr>
      <w:r w:rsidRPr="00BD7F07">
        <w:rPr>
          <w:b/>
          <w:bCs/>
          <w:sz w:val="24"/>
          <w:szCs w:val="24"/>
        </w:rPr>
        <w:t>Rôle</w:t>
      </w:r>
      <w:r w:rsidRPr="00BD7F07">
        <w:rPr>
          <w:sz w:val="24"/>
          <w:szCs w:val="24"/>
        </w:rPr>
        <w:t xml:space="preserve"> :</w:t>
      </w:r>
    </w:p>
    <w:p w:rsidR="00BD7F07" w:rsidRPr="00BD7F07" w:rsidRDefault="00BD7F07" w:rsidP="00BD7F07">
      <w:pPr>
        <w:rPr>
          <w:sz w:val="24"/>
          <w:szCs w:val="24"/>
        </w:rPr>
      </w:pPr>
      <w:r w:rsidRPr="00BD7F07">
        <w:rPr>
          <w:sz w:val="24"/>
          <w:szCs w:val="24"/>
        </w:rPr>
        <w:t>Vérifie si un mot candidat est compatible avec le feedback obtenu après une tentative donnée.</w:t>
      </w:r>
    </w:p>
    <w:p w:rsidR="00BD7F07" w:rsidRPr="00BD7F07" w:rsidRDefault="00BD7F07" w:rsidP="00BD7F07">
      <w:pPr>
        <w:rPr>
          <w:sz w:val="24"/>
          <w:szCs w:val="24"/>
        </w:rPr>
      </w:pPr>
    </w:p>
    <w:p w:rsidR="00BD7F07" w:rsidRPr="00BD7F07" w:rsidRDefault="00BD7F07" w:rsidP="00BD7F07">
      <w:pPr>
        <w:rPr>
          <w:sz w:val="24"/>
          <w:szCs w:val="24"/>
        </w:rPr>
      </w:pPr>
      <w:r w:rsidRPr="00BD7F07">
        <w:rPr>
          <w:b/>
          <w:bCs/>
          <w:sz w:val="24"/>
          <w:szCs w:val="24"/>
        </w:rPr>
        <w:t>Justification</w:t>
      </w:r>
      <w:r w:rsidRPr="00BD7F07">
        <w:rPr>
          <w:sz w:val="24"/>
          <w:szCs w:val="24"/>
        </w:rPr>
        <w:t xml:space="preserve"> :</w:t>
      </w:r>
    </w:p>
    <w:p w:rsidR="00BD7F07" w:rsidRPr="00BD7F07" w:rsidRDefault="00BD7F07" w:rsidP="00BD7F07">
      <w:pPr>
        <w:rPr>
          <w:sz w:val="24"/>
          <w:szCs w:val="24"/>
        </w:rPr>
      </w:pPr>
      <w:r w:rsidRPr="00BD7F07">
        <w:rPr>
          <w:sz w:val="24"/>
          <w:szCs w:val="24"/>
        </w:rPr>
        <w:t xml:space="preserve">Cette fonction est au cœur de la stratégie du solveur. Elle permet d’éliminer efficacement les mots incompatibles en appliquant strictement les règles de </w:t>
      </w:r>
      <w:proofErr w:type="spellStart"/>
      <w:r w:rsidRPr="00BD7F07">
        <w:rPr>
          <w:sz w:val="24"/>
          <w:szCs w:val="24"/>
        </w:rPr>
        <w:t>Wordle</w:t>
      </w:r>
      <w:proofErr w:type="spellEnd"/>
      <w:r w:rsidRPr="00BD7F07">
        <w:rPr>
          <w:sz w:val="24"/>
          <w:szCs w:val="24"/>
        </w:rPr>
        <w:t>. Son isolement dans une fonction dédiée rend l’algorithme plus clair et plus facilement testable.</w:t>
      </w:r>
    </w:p>
    <w:p w:rsidR="00BD7F07" w:rsidRPr="00BD7F07" w:rsidRDefault="00BD7F07" w:rsidP="00BD7F07">
      <w:pPr>
        <w:rPr>
          <w:sz w:val="24"/>
          <w:szCs w:val="24"/>
        </w:rPr>
      </w:pPr>
    </w:p>
    <w:p w:rsidR="00BD7F07" w:rsidRPr="002D4EF6" w:rsidRDefault="002D4EF6" w:rsidP="00BD7F07">
      <w:pPr>
        <w:rPr>
          <w:b/>
          <w:bCs/>
          <w:sz w:val="24"/>
          <w:szCs w:val="24"/>
        </w:rPr>
      </w:pPr>
      <w:r w:rsidRPr="002D4EF6">
        <w:rPr>
          <w:b/>
          <w:bCs/>
          <w:sz w:val="24"/>
          <w:szCs w:val="24"/>
        </w:rPr>
        <w:t>6</w:t>
      </w:r>
      <w:r w:rsidR="00BD7F07" w:rsidRPr="002D4EF6">
        <w:rPr>
          <w:b/>
          <w:bCs/>
          <w:sz w:val="24"/>
          <w:szCs w:val="24"/>
        </w:rPr>
        <w:t xml:space="preserve">. </w:t>
      </w:r>
      <w:proofErr w:type="spellStart"/>
      <w:r w:rsidR="00BD7F07" w:rsidRPr="002D4EF6">
        <w:rPr>
          <w:b/>
          <w:bCs/>
          <w:sz w:val="24"/>
          <w:szCs w:val="24"/>
        </w:rPr>
        <w:t>play_</w:t>
      </w:r>
      <w:proofErr w:type="gramStart"/>
      <w:r w:rsidR="00BD7F07" w:rsidRPr="002D4EF6">
        <w:rPr>
          <w:b/>
          <w:bCs/>
          <w:sz w:val="24"/>
          <w:szCs w:val="24"/>
        </w:rPr>
        <w:t>solver</w:t>
      </w:r>
      <w:proofErr w:type="spellEnd"/>
      <w:r w:rsidR="00BD7F07" w:rsidRPr="002D4EF6">
        <w:rPr>
          <w:b/>
          <w:bCs/>
          <w:sz w:val="24"/>
          <w:szCs w:val="24"/>
        </w:rPr>
        <w:t>(</w:t>
      </w:r>
      <w:proofErr w:type="gramEnd"/>
      <w:r w:rsidR="00BD7F07" w:rsidRPr="002D4EF6">
        <w:rPr>
          <w:b/>
          <w:bCs/>
          <w:sz w:val="24"/>
          <w:szCs w:val="24"/>
        </w:rPr>
        <w:t>)</w:t>
      </w:r>
    </w:p>
    <w:p w:rsidR="00BD7F07" w:rsidRPr="00BD7F07" w:rsidRDefault="00BD7F07" w:rsidP="00BD7F07">
      <w:pPr>
        <w:rPr>
          <w:sz w:val="24"/>
          <w:szCs w:val="24"/>
        </w:rPr>
      </w:pPr>
    </w:p>
    <w:p w:rsidR="00BD7F07" w:rsidRPr="002D4EF6" w:rsidRDefault="00BD7F07" w:rsidP="00BD7F07">
      <w:pPr>
        <w:rPr>
          <w:b/>
          <w:bCs/>
          <w:sz w:val="24"/>
          <w:szCs w:val="24"/>
        </w:rPr>
      </w:pPr>
      <w:r w:rsidRPr="002D4EF6">
        <w:rPr>
          <w:b/>
          <w:bCs/>
          <w:sz w:val="24"/>
          <w:szCs w:val="24"/>
        </w:rPr>
        <w:t>Rôle :</w:t>
      </w:r>
    </w:p>
    <w:p w:rsidR="00BD7F07" w:rsidRPr="00BD7F07" w:rsidRDefault="00BD7F07" w:rsidP="00BD7F07">
      <w:pPr>
        <w:rPr>
          <w:sz w:val="24"/>
          <w:szCs w:val="24"/>
        </w:rPr>
      </w:pPr>
      <w:r w:rsidRPr="00BD7F07">
        <w:rPr>
          <w:sz w:val="24"/>
          <w:szCs w:val="24"/>
        </w:rPr>
        <w:t>Implémente la logique complète du solveur automatique : sélection des propositions, génération du feedback, filtrage des mots et arrêt en cas de succès ou d’échec.</w:t>
      </w:r>
    </w:p>
    <w:p w:rsidR="00BD7F07" w:rsidRPr="00BD7F07" w:rsidRDefault="00BD7F07" w:rsidP="00BD7F07">
      <w:pPr>
        <w:rPr>
          <w:sz w:val="24"/>
          <w:szCs w:val="24"/>
        </w:rPr>
      </w:pPr>
    </w:p>
    <w:p w:rsidR="00BD7F07" w:rsidRPr="002D4EF6" w:rsidRDefault="00BD7F07" w:rsidP="00BD7F07">
      <w:pPr>
        <w:rPr>
          <w:b/>
          <w:bCs/>
          <w:sz w:val="24"/>
          <w:szCs w:val="24"/>
        </w:rPr>
      </w:pPr>
      <w:r w:rsidRPr="002D4EF6">
        <w:rPr>
          <w:b/>
          <w:bCs/>
          <w:sz w:val="24"/>
          <w:szCs w:val="24"/>
        </w:rPr>
        <w:t>Justification :</w:t>
      </w:r>
    </w:p>
    <w:p w:rsidR="00BD7F07" w:rsidRPr="00BD7F07" w:rsidRDefault="00BD7F07" w:rsidP="00BD7F07">
      <w:pPr>
        <w:rPr>
          <w:sz w:val="24"/>
          <w:szCs w:val="24"/>
        </w:rPr>
      </w:pPr>
      <w:r w:rsidRPr="00BD7F07">
        <w:rPr>
          <w:sz w:val="24"/>
          <w:szCs w:val="24"/>
        </w:rPr>
        <w:t>Cette fonction regroupe l’algorithme principal du solveur. Elle assure une structure claire du processus de résolution et facilite l’évolution future de la stratégie (par exemple, remplacement de la stratégie simple par une stratégie plus avancée).</w:t>
      </w:r>
    </w:p>
    <w:p w:rsidR="00BD7F07" w:rsidRPr="00BD7F07" w:rsidRDefault="00BD7F07" w:rsidP="00BD7F07">
      <w:pPr>
        <w:rPr>
          <w:sz w:val="24"/>
          <w:szCs w:val="24"/>
        </w:rPr>
      </w:pPr>
    </w:p>
    <w:p w:rsidR="00B92037" w:rsidRDefault="00B92037" w:rsidP="006E0404">
      <w:pPr>
        <w:rPr>
          <w:b/>
          <w:bCs/>
          <w:color w:val="00B0F0"/>
          <w:sz w:val="44"/>
          <w:szCs w:val="44"/>
        </w:rPr>
      </w:pPr>
      <w:r w:rsidRPr="00B92037">
        <w:rPr>
          <w:b/>
          <w:bCs/>
          <w:color w:val="00B0F0"/>
          <w:sz w:val="44"/>
          <w:szCs w:val="44"/>
        </w:rPr>
        <w:t>Conclusion</w:t>
      </w:r>
      <w:r>
        <w:rPr>
          <w:b/>
          <w:bCs/>
          <w:color w:val="00B0F0"/>
          <w:sz w:val="44"/>
          <w:szCs w:val="44"/>
        </w:rPr>
        <w:t> :</w:t>
      </w:r>
    </w:p>
    <w:p w:rsidR="00BD7F07" w:rsidRDefault="00BD7F07" w:rsidP="00B92037">
      <w:pPr>
        <w:rPr>
          <w:b/>
          <w:bCs/>
          <w:color w:val="00B0F0"/>
          <w:sz w:val="44"/>
          <w:szCs w:val="44"/>
        </w:rPr>
      </w:pPr>
    </w:p>
    <w:p w:rsidR="00B92037" w:rsidRPr="00B92037" w:rsidRDefault="00B92037" w:rsidP="00B92037">
      <w:pPr>
        <w:rPr>
          <w:sz w:val="24"/>
          <w:szCs w:val="24"/>
        </w:rPr>
      </w:pPr>
      <w:r w:rsidRPr="00B92037">
        <w:rPr>
          <w:sz w:val="24"/>
          <w:szCs w:val="24"/>
        </w:rPr>
        <w:t xml:space="preserve">Le projet </w:t>
      </w:r>
      <w:proofErr w:type="spellStart"/>
      <w:r w:rsidRPr="00B92037">
        <w:rPr>
          <w:sz w:val="24"/>
          <w:szCs w:val="24"/>
        </w:rPr>
        <w:t>Wordle</w:t>
      </w:r>
      <w:proofErr w:type="spellEnd"/>
      <w:r w:rsidRPr="00B92037">
        <w:rPr>
          <w:sz w:val="24"/>
          <w:szCs w:val="24"/>
        </w:rPr>
        <w:t xml:space="preserve"> Solver combine la logique du jeu interactif (Partie 1) et l’automatisation algorithmique (Partie 2).</w:t>
      </w:r>
    </w:p>
    <w:p w:rsidR="00B92037" w:rsidRPr="00B92037" w:rsidRDefault="00B92037" w:rsidP="00B92037">
      <w:pPr>
        <w:rPr>
          <w:sz w:val="24"/>
          <w:szCs w:val="24"/>
        </w:rPr>
      </w:pPr>
      <w:r w:rsidRPr="00B92037">
        <w:rPr>
          <w:sz w:val="24"/>
          <w:szCs w:val="24"/>
        </w:rPr>
        <w:t xml:space="preserve">Le programme est modulaire, clair et efficace. La stratégie de filtrage utilisée par le solver réduit rapidement le nombre de mots possibles, et le jeu interactif permet à l’utilisateur de comprendre et d’appliquer la logique du </w:t>
      </w:r>
      <w:proofErr w:type="spellStart"/>
      <w:r w:rsidRPr="00B92037">
        <w:rPr>
          <w:sz w:val="24"/>
          <w:szCs w:val="24"/>
        </w:rPr>
        <w:t>Wordle</w:t>
      </w:r>
      <w:proofErr w:type="spellEnd"/>
      <w:r w:rsidRPr="00B92037">
        <w:rPr>
          <w:sz w:val="24"/>
          <w:szCs w:val="24"/>
        </w:rPr>
        <w:t>.</w:t>
      </w:r>
    </w:p>
    <w:p w:rsidR="00B92037" w:rsidRPr="00B92037" w:rsidRDefault="00B92037" w:rsidP="00B92037">
      <w:pPr>
        <w:rPr>
          <w:sz w:val="24"/>
          <w:szCs w:val="24"/>
        </w:rPr>
      </w:pPr>
      <w:r w:rsidRPr="00B92037">
        <w:rPr>
          <w:sz w:val="24"/>
          <w:szCs w:val="24"/>
        </w:rPr>
        <w:t>Le code peut être amélioré dans le futur pour optimiser le solver avec des heuristiques plus avancées ou un dictionnaire plus large.</w:t>
      </w:r>
    </w:p>
    <w:p w:rsidR="00B92037" w:rsidRPr="00B92037" w:rsidRDefault="00B92037" w:rsidP="00B92037">
      <w:pPr>
        <w:rPr>
          <w:sz w:val="28"/>
          <w:szCs w:val="28"/>
        </w:rPr>
      </w:pPr>
    </w:p>
    <w:p w:rsidR="00B92037" w:rsidRPr="00B92037" w:rsidRDefault="00B92037" w:rsidP="00B92037">
      <w:pPr>
        <w:rPr>
          <w:sz w:val="28"/>
          <w:szCs w:val="28"/>
        </w:rPr>
      </w:pPr>
    </w:p>
    <w:p w:rsidR="00DF1FE6" w:rsidRPr="00DF1FE6" w:rsidRDefault="00B92037" w:rsidP="00B92037">
      <w:pPr>
        <w:rPr>
          <w:b/>
          <w:bCs/>
          <w:sz w:val="40"/>
          <w:szCs w:val="40"/>
        </w:rPr>
      </w:pPr>
      <w:r w:rsidRPr="00DF1FE6">
        <w:rPr>
          <w:b/>
          <w:bCs/>
          <w:sz w:val="40"/>
          <w:szCs w:val="40"/>
        </w:rPr>
        <w:t xml:space="preserve"> </w:t>
      </w:r>
      <w:r w:rsidR="00DF1FE6" w:rsidRPr="00DF1FE6">
        <w:rPr>
          <w:b/>
          <w:bCs/>
          <w:sz w:val="40"/>
          <w:szCs w:val="40"/>
        </w:rPr>
        <w:t>Example  d`</w:t>
      </w:r>
      <w:proofErr w:type="spellStart"/>
      <w:r w:rsidR="00DF1FE6" w:rsidRPr="00DF1FE6">
        <w:rPr>
          <w:b/>
          <w:bCs/>
          <w:sz w:val="40"/>
          <w:szCs w:val="40"/>
        </w:rPr>
        <w:t>execution</w:t>
      </w:r>
      <w:proofErr w:type="spellEnd"/>
      <w:r w:rsidR="00DF1FE6">
        <w:rPr>
          <w:b/>
          <w:bCs/>
          <w:sz w:val="40"/>
          <w:szCs w:val="40"/>
        </w:rPr>
        <w:t> :</w:t>
      </w:r>
      <w:bookmarkStart w:id="0" w:name="_GoBack"/>
      <w:bookmarkEnd w:id="0"/>
    </w:p>
    <w:p w:rsidR="00DF1FE6" w:rsidRDefault="002D4EF6" w:rsidP="00B92037">
      <w:pPr>
        <w:rPr>
          <w:sz w:val="28"/>
          <w:szCs w:val="28"/>
        </w:rPr>
      </w:pPr>
      <w:r>
        <w:rPr>
          <w:noProof/>
          <w:sz w:val="28"/>
          <w:szCs w:val="28"/>
        </w:rPr>
        <w:lastRenderedPageBreak/>
        <w:drawing>
          <wp:inline distT="0" distB="0" distL="0" distR="0">
            <wp:extent cx="5731510" cy="3223895"/>
            <wp:effectExtent l="0" t="0" r="254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pture d'écran 2025-12-16 002039.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rsidR="00DF1FE6" w:rsidRDefault="00DF1FE6" w:rsidP="00B92037">
      <w:pPr>
        <w:rPr>
          <w:sz w:val="28"/>
          <w:szCs w:val="28"/>
        </w:rPr>
      </w:pPr>
    </w:p>
    <w:p w:rsidR="00DF1FE6" w:rsidRDefault="00DF1FE6" w:rsidP="00B92037">
      <w:pPr>
        <w:rPr>
          <w:sz w:val="28"/>
          <w:szCs w:val="28"/>
        </w:rPr>
      </w:pPr>
    </w:p>
    <w:p w:rsidR="00DF1FE6" w:rsidRDefault="00DF1FE6" w:rsidP="00B92037">
      <w:pPr>
        <w:rPr>
          <w:sz w:val="28"/>
          <w:szCs w:val="28"/>
        </w:rPr>
      </w:pPr>
    </w:p>
    <w:p w:rsidR="00DF1FE6" w:rsidRDefault="00DF1FE6" w:rsidP="00B92037">
      <w:pPr>
        <w:rPr>
          <w:sz w:val="28"/>
          <w:szCs w:val="28"/>
        </w:rPr>
      </w:pPr>
    </w:p>
    <w:p w:rsidR="00B92037" w:rsidRPr="006E0404" w:rsidRDefault="002D4EF6" w:rsidP="00B92037">
      <w:pPr>
        <w:rPr>
          <w:sz w:val="28"/>
          <w:szCs w:val="28"/>
        </w:rPr>
      </w:pPr>
      <w:r>
        <w:rPr>
          <w:noProof/>
          <w:sz w:val="28"/>
          <w:szCs w:val="28"/>
        </w:rPr>
        <w:drawing>
          <wp:inline distT="0" distB="0" distL="0" distR="0">
            <wp:extent cx="5731510" cy="3293168"/>
            <wp:effectExtent l="0" t="0" r="2540" b="254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pture d'écran 2025-12-16 002309.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41951" cy="3299167"/>
                    </a:xfrm>
                    <a:prstGeom prst="rect">
                      <a:avLst/>
                    </a:prstGeom>
                  </pic:spPr>
                </pic:pic>
              </a:graphicData>
            </a:graphic>
          </wp:inline>
        </w:drawing>
      </w:r>
    </w:p>
    <w:sectPr w:rsidR="00B92037" w:rsidRPr="006E0404" w:rsidSect="004E108E">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B5FD5" w:rsidRDefault="004B5FD5" w:rsidP="00D45B5A">
      <w:r>
        <w:separator/>
      </w:r>
    </w:p>
  </w:endnote>
  <w:endnote w:type="continuationSeparator" w:id="0">
    <w:p w:rsidR="004B5FD5" w:rsidRDefault="004B5FD5" w:rsidP="00D45B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B5FD5" w:rsidRDefault="004B5FD5" w:rsidP="00D45B5A">
      <w:r>
        <w:separator/>
      </w:r>
    </w:p>
  </w:footnote>
  <w:footnote w:type="continuationSeparator" w:id="0">
    <w:p w:rsidR="004B5FD5" w:rsidRDefault="004B5FD5" w:rsidP="00D45B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B2CA7904"/>
    <w:lvl w:ilvl="0">
      <w:start w:val="1"/>
      <w:numFmt w:val="decimal"/>
      <w:pStyle w:val="Listenumros5"/>
      <w:lvlText w:val="%1."/>
      <w:lvlJc w:val="left"/>
      <w:pPr>
        <w:tabs>
          <w:tab w:val="num" w:pos="1800"/>
        </w:tabs>
        <w:ind w:left="1800" w:hanging="360"/>
      </w:pPr>
    </w:lvl>
  </w:abstractNum>
  <w:abstractNum w:abstractNumId="1" w15:restartNumberingAfterBreak="0">
    <w:nsid w:val="FFFFFF7D"/>
    <w:multiLevelType w:val="singleLevel"/>
    <w:tmpl w:val="13E23BB4"/>
    <w:lvl w:ilvl="0">
      <w:start w:val="1"/>
      <w:numFmt w:val="decimal"/>
      <w:pStyle w:val="Listenumros4"/>
      <w:lvlText w:val="%1."/>
      <w:lvlJc w:val="left"/>
      <w:pPr>
        <w:tabs>
          <w:tab w:val="num" w:pos="1440"/>
        </w:tabs>
        <w:ind w:left="1440" w:hanging="360"/>
      </w:pPr>
    </w:lvl>
  </w:abstractNum>
  <w:abstractNum w:abstractNumId="2" w15:restartNumberingAfterBreak="0">
    <w:nsid w:val="FFFFFF7E"/>
    <w:multiLevelType w:val="singleLevel"/>
    <w:tmpl w:val="38BE4A48"/>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BE682314"/>
    <w:lvl w:ilvl="0">
      <w:start w:val="1"/>
      <w:numFmt w:val="decimal"/>
      <w:pStyle w:val="Listenumros2"/>
      <w:lvlText w:val="%1."/>
      <w:lvlJc w:val="left"/>
      <w:pPr>
        <w:tabs>
          <w:tab w:val="num" w:pos="720"/>
        </w:tabs>
        <w:ind w:left="720" w:hanging="360"/>
      </w:pPr>
    </w:lvl>
  </w:abstractNum>
  <w:abstractNum w:abstractNumId="4" w15:restartNumberingAfterBreak="0">
    <w:nsid w:val="FFFFFF80"/>
    <w:multiLevelType w:val="singleLevel"/>
    <w:tmpl w:val="9500BD62"/>
    <w:lvl w:ilvl="0">
      <w:start w:val="1"/>
      <w:numFmt w:val="bullet"/>
      <w:pStyle w:val="Listepuces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CCC3ECC"/>
    <w:lvl w:ilvl="0">
      <w:start w:val="1"/>
      <w:numFmt w:val="bullet"/>
      <w:pStyle w:val="Listepuces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2B4D452"/>
    <w:lvl w:ilvl="0">
      <w:start w:val="1"/>
      <w:numFmt w:val="bullet"/>
      <w:pStyle w:val="Listepuces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9648DAE"/>
    <w:lvl w:ilvl="0">
      <w:start w:val="1"/>
      <w:numFmt w:val="bullet"/>
      <w:pStyle w:val="Listepuces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828BA7C"/>
    <w:lvl w:ilvl="0">
      <w:start w:val="1"/>
      <w:numFmt w:val="decimal"/>
      <w:pStyle w:val="Listenumros"/>
      <w:lvlText w:val="%1."/>
      <w:lvlJc w:val="left"/>
      <w:pPr>
        <w:tabs>
          <w:tab w:val="num" w:pos="360"/>
        </w:tabs>
        <w:ind w:left="360" w:hanging="360"/>
      </w:pPr>
    </w:lvl>
  </w:abstractNum>
  <w:abstractNum w:abstractNumId="9" w15:restartNumberingAfterBreak="0">
    <w:nsid w:val="FFFFFF89"/>
    <w:multiLevelType w:val="singleLevel"/>
    <w:tmpl w:val="0F322E50"/>
    <w:lvl w:ilvl="0">
      <w:start w:val="1"/>
      <w:numFmt w:val="bullet"/>
      <w:pStyle w:val="Listepuces"/>
      <w:lvlText w:val=""/>
      <w:lvlJc w:val="left"/>
      <w:pPr>
        <w:tabs>
          <w:tab w:val="num" w:pos="360"/>
        </w:tabs>
        <w:ind w:left="360" w:hanging="360"/>
      </w:pPr>
      <w:rPr>
        <w:rFonts w:ascii="Symbol" w:hAnsi="Symbol" w:hint="default"/>
      </w:rPr>
    </w:lvl>
  </w:abstractNum>
  <w:abstractNum w:abstractNumId="10" w15:restartNumberingAfterBreak="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0AC37F6"/>
    <w:multiLevelType w:val="hybridMultilevel"/>
    <w:tmpl w:val="3C260D8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13AF5816"/>
    <w:multiLevelType w:val="hybridMultilevel"/>
    <w:tmpl w:val="24E60A64"/>
    <w:lvl w:ilvl="0" w:tplc="040C0019">
      <w:start w:val="1"/>
      <w:numFmt w:val="lowerLetter"/>
      <w:lvlText w:val="%1."/>
      <w:lvlJc w:val="left"/>
      <w:pPr>
        <w:ind w:left="888" w:hanging="360"/>
      </w:pPr>
    </w:lvl>
    <w:lvl w:ilvl="1" w:tplc="040C0019" w:tentative="1">
      <w:start w:val="1"/>
      <w:numFmt w:val="lowerLetter"/>
      <w:lvlText w:val="%2."/>
      <w:lvlJc w:val="left"/>
      <w:pPr>
        <w:ind w:left="1608" w:hanging="360"/>
      </w:pPr>
    </w:lvl>
    <w:lvl w:ilvl="2" w:tplc="040C001B" w:tentative="1">
      <w:start w:val="1"/>
      <w:numFmt w:val="lowerRoman"/>
      <w:lvlText w:val="%3."/>
      <w:lvlJc w:val="right"/>
      <w:pPr>
        <w:ind w:left="2328" w:hanging="180"/>
      </w:pPr>
    </w:lvl>
    <w:lvl w:ilvl="3" w:tplc="040C000F" w:tentative="1">
      <w:start w:val="1"/>
      <w:numFmt w:val="decimal"/>
      <w:lvlText w:val="%4."/>
      <w:lvlJc w:val="left"/>
      <w:pPr>
        <w:ind w:left="3048" w:hanging="360"/>
      </w:pPr>
    </w:lvl>
    <w:lvl w:ilvl="4" w:tplc="040C0019" w:tentative="1">
      <w:start w:val="1"/>
      <w:numFmt w:val="lowerLetter"/>
      <w:lvlText w:val="%5."/>
      <w:lvlJc w:val="left"/>
      <w:pPr>
        <w:ind w:left="3768" w:hanging="360"/>
      </w:pPr>
    </w:lvl>
    <w:lvl w:ilvl="5" w:tplc="040C001B" w:tentative="1">
      <w:start w:val="1"/>
      <w:numFmt w:val="lowerRoman"/>
      <w:lvlText w:val="%6."/>
      <w:lvlJc w:val="right"/>
      <w:pPr>
        <w:ind w:left="4488" w:hanging="180"/>
      </w:pPr>
    </w:lvl>
    <w:lvl w:ilvl="6" w:tplc="040C000F" w:tentative="1">
      <w:start w:val="1"/>
      <w:numFmt w:val="decimal"/>
      <w:lvlText w:val="%7."/>
      <w:lvlJc w:val="left"/>
      <w:pPr>
        <w:ind w:left="5208" w:hanging="360"/>
      </w:pPr>
    </w:lvl>
    <w:lvl w:ilvl="7" w:tplc="040C0019" w:tentative="1">
      <w:start w:val="1"/>
      <w:numFmt w:val="lowerLetter"/>
      <w:lvlText w:val="%8."/>
      <w:lvlJc w:val="left"/>
      <w:pPr>
        <w:ind w:left="5928" w:hanging="360"/>
      </w:pPr>
    </w:lvl>
    <w:lvl w:ilvl="8" w:tplc="040C001B" w:tentative="1">
      <w:start w:val="1"/>
      <w:numFmt w:val="lowerRoman"/>
      <w:lvlText w:val="%9."/>
      <w:lvlJc w:val="right"/>
      <w:pPr>
        <w:ind w:left="6648" w:hanging="180"/>
      </w:pPr>
    </w:lvl>
  </w:abstractNum>
  <w:abstractNum w:abstractNumId="15" w15:restartNumberingAfterBreak="0">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1F275708"/>
    <w:multiLevelType w:val="hybridMultilevel"/>
    <w:tmpl w:val="14A0911A"/>
    <w:lvl w:ilvl="0" w:tplc="040C0001">
      <w:start w:val="1"/>
      <w:numFmt w:val="bullet"/>
      <w:lvlText w:val=""/>
      <w:lvlJc w:val="left"/>
      <w:pPr>
        <w:ind w:left="1135" w:hanging="360"/>
      </w:pPr>
      <w:rPr>
        <w:rFonts w:ascii="Symbol" w:hAnsi="Symbol" w:hint="default"/>
      </w:rPr>
    </w:lvl>
    <w:lvl w:ilvl="1" w:tplc="040C0003" w:tentative="1">
      <w:start w:val="1"/>
      <w:numFmt w:val="bullet"/>
      <w:lvlText w:val="o"/>
      <w:lvlJc w:val="left"/>
      <w:pPr>
        <w:ind w:left="1855" w:hanging="360"/>
      </w:pPr>
      <w:rPr>
        <w:rFonts w:ascii="Courier New" w:hAnsi="Courier New" w:cs="Courier New" w:hint="default"/>
      </w:rPr>
    </w:lvl>
    <w:lvl w:ilvl="2" w:tplc="040C0005" w:tentative="1">
      <w:start w:val="1"/>
      <w:numFmt w:val="bullet"/>
      <w:lvlText w:val=""/>
      <w:lvlJc w:val="left"/>
      <w:pPr>
        <w:ind w:left="2575" w:hanging="360"/>
      </w:pPr>
      <w:rPr>
        <w:rFonts w:ascii="Wingdings" w:hAnsi="Wingdings" w:hint="default"/>
      </w:rPr>
    </w:lvl>
    <w:lvl w:ilvl="3" w:tplc="040C0001" w:tentative="1">
      <w:start w:val="1"/>
      <w:numFmt w:val="bullet"/>
      <w:lvlText w:val=""/>
      <w:lvlJc w:val="left"/>
      <w:pPr>
        <w:ind w:left="3295" w:hanging="360"/>
      </w:pPr>
      <w:rPr>
        <w:rFonts w:ascii="Symbol" w:hAnsi="Symbol" w:hint="default"/>
      </w:rPr>
    </w:lvl>
    <w:lvl w:ilvl="4" w:tplc="040C0003" w:tentative="1">
      <w:start w:val="1"/>
      <w:numFmt w:val="bullet"/>
      <w:lvlText w:val="o"/>
      <w:lvlJc w:val="left"/>
      <w:pPr>
        <w:ind w:left="4015" w:hanging="360"/>
      </w:pPr>
      <w:rPr>
        <w:rFonts w:ascii="Courier New" w:hAnsi="Courier New" w:cs="Courier New" w:hint="default"/>
      </w:rPr>
    </w:lvl>
    <w:lvl w:ilvl="5" w:tplc="040C0005" w:tentative="1">
      <w:start w:val="1"/>
      <w:numFmt w:val="bullet"/>
      <w:lvlText w:val=""/>
      <w:lvlJc w:val="left"/>
      <w:pPr>
        <w:ind w:left="4735" w:hanging="360"/>
      </w:pPr>
      <w:rPr>
        <w:rFonts w:ascii="Wingdings" w:hAnsi="Wingdings" w:hint="default"/>
      </w:rPr>
    </w:lvl>
    <w:lvl w:ilvl="6" w:tplc="040C0001" w:tentative="1">
      <w:start w:val="1"/>
      <w:numFmt w:val="bullet"/>
      <w:lvlText w:val=""/>
      <w:lvlJc w:val="left"/>
      <w:pPr>
        <w:ind w:left="5455" w:hanging="360"/>
      </w:pPr>
      <w:rPr>
        <w:rFonts w:ascii="Symbol" w:hAnsi="Symbol" w:hint="default"/>
      </w:rPr>
    </w:lvl>
    <w:lvl w:ilvl="7" w:tplc="040C0003" w:tentative="1">
      <w:start w:val="1"/>
      <w:numFmt w:val="bullet"/>
      <w:lvlText w:val="o"/>
      <w:lvlJc w:val="left"/>
      <w:pPr>
        <w:ind w:left="6175" w:hanging="360"/>
      </w:pPr>
      <w:rPr>
        <w:rFonts w:ascii="Courier New" w:hAnsi="Courier New" w:cs="Courier New" w:hint="default"/>
      </w:rPr>
    </w:lvl>
    <w:lvl w:ilvl="8" w:tplc="040C0005" w:tentative="1">
      <w:start w:val="1"/>
      <w:numFmt w:val="bullet"/>
      <w:lvlText w:val=""/>
      <w:lvlJc w:val="left"/>
      <w:pPr>
        <w:ind w:left="6895" w:hanging="360"/>
      </w:pPr>
      <w:rPr>
        <w:rFonts w:ascii="Wingdings" w:hAnsi="Wingdings" w:hint="default"/>
      </w:rPr>
    </w:lvl>
  </w:abstractNum>
  <w:abstractNum w:abstractNumId="17" w15:restartNumberingAfterBreak="0">
    <w:nsid w:val="28D1185F"/>
    <w:multiLevelType w:val="hybridMultilevel"/>
    <w:tmpl w:val="3360494E"/>
    <w:lvl w:ilvl="0" w:tplc="040C0001">
      <w:start w:val="1"/>
      <w:numFmt w:val="bullet"/>
      <w:lvlText w:val=""/>
      <w:lvlJc w:val="left"/>
      <w:pPr>
        <w:ind w:left="775" w:hanging="360"/>
      </w:pPr>
      <w:rPr>
        <w:rFonts w:ascii="Symbol" w:hAnsi="Symbol" w:hint="default"/>
      </w:rPr>
    </w:lvl>
    <w:lvl w:ilvl="1" w:tplc="040C0003" w:tentative="1">
      <w:start w:val="1"/>
      <w:numFmt w:val="bullet"/>
      <w:lvlText w:val="o"/>
      <w:lvlJc w:val="left"/>
      <w:pPr>
        <w:ind w:left="1495" w:hanging="360"/>
      </w:pPr>
      <w:rPr>
        <w:rFonts w:ascii="Courier New" w:hAnsi="Courier New" w:cs="Courier New" w:hint="default"/>
      </w:rPr>
    </w:lvl>
    <w:lvl w:ilvl="2" w:tplc="040C0005" w:tentative="1">
      <w:start w:val="1"/>
      <w:numFmt w:val="bullet"/>
      <w:lvlText w:val=""/>
      <w:lvlJc w:val="left"/>
      <w:pPr>
        <w:ind w:left="2215" w:hanging="360"/>
      </w:pPr>
      <w:rPr>
        <w:rFonts w:ascii="Wingdings" w:hAnsi="Wingdings" w:hint="default"/>
      </w:rPr>
    </w:lvl>
    <w:lvl w:ilvl="3" w:tplc="040C0001" w:tentative="1">
      <w:start w:val="1"/>
      <w:numFmt w:val="bullet"/>
      <w:lvlText w:val=""/>
      <w:lvlJc w:val="left"/>
      <w:pPr>
        <w:ind w:left="2935" w:hanging="360"/>
      </w:pPr>
      <w:rPr>
        <w:rFonts w:ascii="Symbol" w:hAnsi="Symbol" w:hint="default"/>
      </w:rPr>
    </w:lvl>
    <w:lvl w:ilvl="4" w:tplc="040C0003" w:tentative="1">
      <w:start w:val="1"/>
      <w:numFmt w:val="bullet"/>
      <w:lvlText w:val="o"/>
      <w:lvlJc w:val="left"/>
      <w:pPr>
        <w:ind w:left="3655" w:hanging="360"/>
      </w:pPr>
      <w:rPr>
        <w:rFonts w:ascii="Courier New" w:hAnsi="Courier New" w:cs="Courier New" w:hint="default"/>
      </w:rPr>
    </w:lvl>
    <w:lvl w:ilvl="5" w:tplc="040C0005" w:tentative="1">
      <w:start w:val="1"/>
      <w:numFmt w:val="bullet"/>
      <w:lvlText w:val=""/>
      <w:lvlJc w:val="left"/>
      <w:pPr>
        <w:ind w:left="4375" w:hanging="360"/>
      </w:pPr>
      <w:rPr>
        <w:rFonts w:ascii="Wingdings" w:hAnsi="Wingdings" w:hint="default"/>
      </w:rPr>
    </w:lvl>
    <w:lvl w:ilvl="6" w:tplc="040C0001" w:tentative="1">
      <w:start w:val="1"/>
      <w:numFmt w:val="bullet"/>
      <w:lvlText w:val=""/>
      <w:lvlJc w:val="left"/>
      <w:pPr>
        <w:ind w:left="5095" w:hanging="360"/>
      </w:pPr>
      <w:rPr>
        <w:rFonts w:ascii="Symbol" w:hAnsi="Symbol" w:hint="default"/>
      </w:rPr>
    </w:lvl>
    <w:lvl w:ilvl="7" w:tplc="040C0003" w:tentative="1">
      <w:start w:val="1"/>
      <w:numFmt w:val="bullet"/>
      <w:lvlText w:val="o"/>
      <w:lvlJc w:val="left"/>
      <w:pPr>
        <w:ind w:left="5815" w:hanging="360"/>
      </w:pPr>
      <w:rPr>
        <w:rFonts w:ascii="Courier New" w:hAnsi="Courier New" w:cs="Courier New" w:hint="default"/>
      </w:rPr>
    </w:lvl>
    <w:lvl w:ilvl="8" w:tplc="040C0005" w:tentative="1">
      <w:start w:val="1"/>
      <w:numFmt w:val="bullet"/>
      <w:lvlText w:val=""/>
      <w:lvlJc w:val="left"/>
      <w:pPr>
        <w:ind w:left="6535" w:hanging="360"/>
      </w:pPr>
      <w:rPr>
        <w:rFonts w:ascii="Wingdings" w:hAnsi="Wingdings" w:hint="default"/>
      </w:rPr>
    </w:lvl>
  </w:abstractNum>
  <w:abstractNum w:abstractNumId="18" w15:restartNumberingAfterBreak="0">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2CE34CC3"/>
    <w:multiLevelType w:val="hybridMultilevel"/>
    <w:tmpl w:val="27AEA2A8"/>
    <w:lvl w:ilvl="0" w:tplc="2BA4B346">
      <w:start w:val="5"/>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339E7BCB"/>
    <w:multiLevelType w:val="hybridMultilevel"/>
    <w:tmpl w:val="EB162D80"/>
    <w:lvl w:ilvl="0" w:tplc="040C0001">
      <w:start w:val="1"/>
      <w:numFmt w:val="bullet"/>
      <w:lvlText w:val=""/>
      <w:lvlJc w:val="left"/>
      <w:pPr>
        <w:ind w:left="1260" w:hanging="360"/>
      </w:pPr>
      <w:rPr>
        <w:rFonts w:ascii="Symbol" w:hAnsi="Symbol" w:hint="default"/>
      </w:rPr>
    </w:lvl>
    <w:lvl w:ilvl="1" w:tplc="040C0003" w:tentative="1">
      <w:start w:val="1"/>
      <w:numFmt w:val="bullet"/>
      <w:lvlText w:val="o"/>
      <w:lvlJc w:val="left"/>
      <w:pPr>
        <w:ind w:left="1980" w:hanging="360"/>
      </w:pPr>
      <w:rPr>
        <w:rFonts w:ascii="Courier New" w:hAnsi="Courier New" w:cs="Courier New" w:hint="default"/>
      </w:rPr>
    </w:lvl>
    <w:lvl w:ilvl="2" w:tplc="040C0005" w:tentative="1">
      <w:start w:val="1"/>
      <w:numFmt w:val="bullet"/>
      <w:lvlText w:val=""/>
      <w:lvlJc w:val="left"/>
      <w:pPr>
        <w:ind w:left="2700" w:hanging="360"/>
      </w:pPr>
      <w:rPr>
        <w:rFonts w:ascii="Wingdings" w:hAnsi="Wingdings" w:hint="default"/>
      </w:rPr>
    </w:lvl>
    <w:lvl w:ilvl="3" w:tplc="040C0001" w:tentative="1">
      <w:start w:val="1"/>
      <w:numFmt w:val="bullet"/>
      <w:lvlText w:val=""/>
      <w:lvlJc w:val="left"/>
      <w:pPr>
        <w:ind w:left="3420" w:hanging="360"/>
      </w:pPr>
      <w:rPr>
        <w:rFonts w:ascii="Symbol" w:hAnsi="Symbol" w:hint="default"/>
      </w:rPr>
    </w:lvl>
    <w:lvl w:ilvl="4" w:tplc="040C0003" w:tentative="1">
      <w:start w:val="1"/>
      <w:numFmt w:val="bullet"/>
      <w:lvlText w:val="o"/>
      <w:lvlJc w:val="left"/>
      <w:pPr>
        <w:ind w:left="4140" w:hanging="360"/>
      </w:pPr>
      <w:rPr>
        <w:rFonts w:ascii="Courier New" w:hAnsi="Courier New" w:cs="Courier New" w:hint="default"/>
      </w:rPr>
    </w:lvl>
    <w:lvl w:ilvl="5" w:tplc="040C0005" w:tentative="1">
      <w:start w:val="1"/>
      <w:numFmt w:val="bullet"/>
      <w:lvlText w:val=""/>
      <w:lvlJc w:val="left"/>
      <w:pPr>
        <w:ind w:left="4860" w:hanging="360"/>
      </w:pPr>
      <w:rPr>
        <w:rFonts w:ascii="Wingdings" w:hAnsi="Wingdings" w:hint="default"/>
      </w:rPr>
    </w:lvl>
    <w:lvl w:ilvl="6" w:tplc="040C0001" w:tentative="1">
      <w:start w:val="1"/>
      <w:numFmt w:val="bullet"/>
      <w:lvlText w:val=""/>
      <w:lvlJc w:val="left"/>
      <w:pPr>
        <w:ind w:left="5580" w:hanging="360"/>
      </w:pPr>
      <w:rPr>
        <w:rFonts w:ascii="Symbol" w:hAnsi="Symbol" w:hint="default"/>
      </w:rPr>
    </w:lvl>
    <w:lvl w:ilvl="7" w:tplc="040C0003" w:tentative="1">
      <w:start w:val="1"/>
      <w:numFmt w:val="bullet"/>
      <w:lvlText w:val="o"/>
      <w:lvlJc w:val="left"/>
      <w:pPr>
        <w:ind w:left="6300" w:hanging="360"/>
      </w:pPr>
      <w:rPr>
        <w:rFonts w:ascii="Courier New" w:hAnsi="Courier New" w:cs="Courier New" w:hint="default"/>
      </w:rPr>
    </w:lvl>
    <w:lvl w:ilvl="8" w:tplc="040C0005" w:tentative="1">
      <w:start w:val="1"/>
      <w:numFmt w:val="bullet"/>
      <w:lvlText w:val=""/>
      <w:lvlJc w:val="left"/>
      <w:pPr>
        <w:ind w:left="7020" w:hanging="360"/>
      </w:pPr>
      <w:rPr>
        <w:rFonts w:ascii="Wingdings" w:hAnsi="Wingdings" w:hint="default"/>
      </w:rPr>
    </w:lvl>
  </w:abstractNum>
  <w:abstractNum w:abstractNumId="22" w15:restartNumberingAfterBreak="0">
    <w:nsid w:val="38A552E0"/>
    <w:multiLevelType w:val="hybridMultilevel"/>
    <w:tmpl w:val="B47465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3A434BF6"/>
    <w:multiLevelType w:val="hybridMultilevel"/>
    <w:tmpl w:val="A2A29FC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3AEB0273"/>
    <w:multiLevelType w:val="multilevel"/>
    <w:tmpl w:val="526206A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5" w15:restartNumberingAfterBreak="0">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84C4F29"/>
    <w:multiLevelType w:val="multilevel"/>
    <w:tmpl w:val="D8061F6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7" w15:restartNumberingAfterBreak="0">
    <w:nsid w:val="540D3294"/>
    <w:multiLevelType w:val="multilevel"/>
    <w:tmpl w:val="0409001D"/>
    <w:styleLink w:val="1ai"/>
    <w:lvl w:ilvl="0">
      <w:start w:val="1"/>
      <w:numFmt w:val="decimal"/>
      <w:lvlText w:val="%1)"/>
      <w:lvlJc w:val="left"/>
      <w:pPr>
        <w:ind w:left="360" w:hanging="360"/>
      </w:pPr>
      <w:rPr>
        <w:rFonts w:ascii="Times New Roman" w:hAnsi="Times New Roman" w:cs="Times New Roman"/>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59350CFB"/>
    <w:multiLevelType w:val="multilevel"/>
    <w:tmpl w:val="9DF09F0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9" w15:restartNumberingAfterBreak="0">
    <w:nsid w:val="5A5244F5"/>
    <w:multiLevelType w:val="hybridMultilevel"/>
    <w:tmpl w:val="CBE4803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5DEC6B47"/>
    <w:multiLevelType w:val="multilevel"/>
    <w:tmpl w:val="604E1C0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1" w15:restartNumberingAfterBreak="0">
    <w:nsid w:val="5F5F1C63"/>
    <w:multiLevelType w:val="hybridMultilevel"/>
    <w:tmpl w:val="8A14B7D0"/>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63B86873"/>
    <w:multiLevelType w:val="multilevel"/>
    <w:tmpl w:val="0409001F"/>
    <w:styleLink w:val="111111"/>
    <w:lvl w:ilvl="0">
      <w:start w:val="1"/>
      <w:numFmt w:val="decimal"/>
      <w:lvlText w:val="%1."/>
      <w:lvlJc w:val="left"/>
      <w:pPr>
        <w:ind w:left="360" w:hanging="360"/>
      </w:pPr>
      <w:rPr>
        <w:rFonts w:ascii="Times New Roman" w:hAnsi="Times New Roman" w:cs="Times New Roman"/>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70542160"/>
    <w:multiLevelType w:val="multilevel"/>
    <w:tmpl w:val="04090023"/>
    <w:styleLink w:val="ArticleSection"/>
    <w:lvl w:ilvl="0">
      <w:start w:val="1"/>
      <w:numFmt w:val="upperRoman"/>
      <w:lvlText w:val="文章 %1."/>
      <w:lvlJc w:val="left"/>
      <w:pPr>
        <w:ind w:left="0" w:firstLine="0"/>
      </w:pPr>
      <w:rPr>
        <w:rFonts w:ascii="Times New Roman" w:hAnsi="Times New Roman" w:cs="Times New Roman"/>
      </w:rPr>
    </w:lvl>
    <w:lvl w:ilvl="1">
      <w:start w:val="1"/>
      <w:numFmt w:val="decimalZero"/>
      <w:isLgl/>
      <w:lvlText w:val="第 %1.%2 节"/>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5" w15:restartNumberingAfterBreak="0">
    <w:nsid w:val="726F5912"/>
    <w:multiLevelType w:val="hybridMultilevel"/>
    <w:tmpl w:val="12B0328E"/>
    <w:lvl w:ilvl="0" w:tplc="6CB84BFA">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6" w15:restartNumberingAfterBreak="0">
    <w:nsid w:val="7D8C2C6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abstractNumId w:val="28"/>
  </w:num>
  <w:num w:numId="2">
    <w:abstractNumId w:val="12"/>
  </w:num>
  <w:num w:numId="3">
    <w:abstractNumId w:val="10"/>
  </w:num>
  <w:num w:numId="4">
    <w:abstractNumId w:val="33"/>
  </w:num>
  <w:num w:numId="5">
    <w:abstractNumId w:val="15"/>
  </w:num>
  <w:num w:numId="6">
    <w:abstractNumId w:val="24"/>
  </w:num>
  <w:num w:numId="7">
    <w:abstractNumId w:val="26"/>
  </w:num>
  <w:num w:numId="8">
    <w:abstractNumId w:val="9"/>
  </w:num>
  <w:num w:numId="9">
    <w:abstractNumId w:val="7"/>
  </w:num>
  <w:num w:numId="10">
    <w:abstractNumId w:val="6"/>
  </w:num>
  <w:num w:numId="11">
    <w:abstractNumId w:val="5"/>
  </w:num>
  <w:num w:numId="12">
    <w:abstractNumId w:val="4"/>
  </w:num>
  <w:num w:numId="13">
    <w:abstractNumId w:val="8"/>
  </w:num>
  <w:num w:numId="14">
    <w:abstractNumId w:val="3"/>
  </w:num>
  <w:num w:numId="15">
    <w:abstractNumId w:val="2"/>
  </w:num>
  <w:num w:numId="16">
    <w:abstractNumId w:val="1"/>
  </w:num>
  <w:num w:numId="17">
    <w:abstractNumId w:val="0"/>
  </w:num>
  <w:num w:numId="18">
    <w:abstractNumId w:val="18"/>
  </w:num>
  <w:num w:numId="19">
    <w:abstractNumId w:val="20"/>
  </w:num>
  <w:num w:numId="20">
    <w:abstractNumId w:val="30"/>
  </w:num>
  <w:num w:numId="21">
    <w:abstractNumId w:val="25"/>
  </w:num>
  <w:num w:numId="22">
    <w:abstractNumId w:val="11"/>
  </w:num>
  <w:num w:numId="23">
    <w:abstractNumId w:val="36"/>
  </w:num>
  <w:num w:numId="24">
    <w:abstractNumId w:val="32"/>
  </w:num>
  <w:num w:numId="25">
    <w:abstractNumId w:val="27"/>
  </w:num>
  <w:num w:numId="26">
    <w:abstractNumId w:val="34"/>
  </w:num>
  <w:num w:numId="27">
    <w:abstractNumId w:val="17"/>
  </w:num>
  <w:num w:numId="28">
    <w:abstractNumId w:val="31"/>
  </w:num>
  <w:num w:numId="29">
    <w:abstractNumId w:val="22"/>
  </w:num>
  <w:num w:numId="30">
    <w:abstractNumId w:val="16"/>
  </w:num>
  <w:num w:numId="31">
    <w:abstractNumId w:val="21"/>
  </w:num>
  <w:num w:numId="32">
    <w:abstractNumId w:val="14"/>
  </w:num>
  <w:num w:numId="33">
    <w:abstractNumId w:val="19"/>
  </w:num>
  <w:num w:numId="34">
    <w:abstractNumId w:val="13"/>
  </w:num>
  <w:num w:numId="35">
    <w:abstractNumId w:val="35"/>
  </w:num>
  <w:num w:numId="36">
    <w:abstractNumId w:val="23"/>
  </w:num>
  <w:num w:numId="3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removePersonalInformation/>
  <w:removeDateAndTime/>
  <w:proofState w:spelling="clean" w:grammar="clean"/>
  <w:attachedTemplate r:id="rId1"/>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E18"/>
    <w:rsid w:val="0010488E"/>
    <w:rsid w:val="0018154C"/>
    <w:rsid w:val="001D4E18"/>
    <w:rsid w:val="002D4EF6"/>
    <w:rsid w:val="00476C57"/>
    <w:rsid w:val="004B5FD5"/>
    <w:rsid w:val="004E108E"/>
    <w:rsid w:val="00645252"/>
    <w:rsid w:val="006D3D74"/>
    <w:rsid w:val="006E0404"/>
    <w:rsid w:val="007B21CC"/>
    <w:rsid w:val="007D6CB7"/>
    <w:rsid w:val="007E537F"/>
    <w:rsid w:val="0083569A"/>
    <w:rsid w:val="008B3513"/>
    <w:rsid w:val="00A71688"/>
    <w:rsid w:val="00A9204E"/>
    <w:rsid w:val="00B034B7"/>
    <w:rsid w:val="00B630D2"/>
    <w:rsid w:val="00B92037"/>
    <w:rsid w:val="00BD7F07"/>
    <w:rsid w:val="00BE1689"/>
    <w:rsid w:val="00D45B5A"/>
    <w:rsid w:val="00D95BA7"/>
    <w:rsid w:val="00DF1FE6"/>
    <w:rsid w:val="00E522C7"/>
    <w:rsid w:val="00E97922"/>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BF636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45B5A"/>
    <w:rPr>
      <w:rFonts w:ascii="Calibri" w:hAnsi="Calibri" w:cs="Calibri"/>
    </w:rPr>
  </w:style>
  <w:style w:type="paragraph" w:styleId="Titre1">
    <w:name w:val="heading 1"/>
    <w:basedOn w:val="Normal"/>
    <w:next w:val="Normal"/>
    <w:link w:val="Titre1Car"/>
    <w:uiPriority w:val="9"/>
    <w:qFormat/>
    <w:rsid w:val="00D45B5A"/>
    <w:pPr>
      <w:keepNext/>
      <w:keepLines/>
      <w:spacing w:before="240"/>
      <w:outlineLvl w:val="0"/>
    </w:pPr>
    <w:rPr>
      <w:rFonts w:ascii="Calibri Light" w:eastAsiaTheme="majorEastAsia" w:hAnsi="Calibri Light" w:cs="Calibri Light"/>
      <w:color w:val="1F4E79" w:themeColor="accent1" w:themeShade="80"/>
      <w:sz w:val="32"/>
      <w:szCs w:val="32"/>
    </w:rPr>
  </w:style>
  <w:style w:type="paragraph" w:styleId="Titre2">
    <w:name w:val="heading 2"/>
    <w:basedOn w:val="Normal"/>
    <w:next w:val="Normal"/>
    <w:link w:val="Titre2Car"/>
    <w:uiPriority w:val="9"/>
    <w:unhideWhenUsed/>
    <w:qFormat/>
    <w:rsid w:val="00D45B5A"/>
    <w:pPr>
      <w:keepNext/>
      <w:keepLines/>
      <w:spacing w:before="40"/>
      <w:outlineLvl w:val="1"/>
    </w:pPr>
    <w:rPr>
      <w:rFonts w:ascii="Calibri Light" w:eastAsiaTheme="majorEastAsia" w:hAnsi="Calibri Light" w:cs="Calibri Light"/>
      <w:color w:val="1F4E79" w:themeColor="accent1" w:themeShade="80"/>
      <w:sz w:val="26"/>
      <w:szCs w:val="26"/>
    </w:rPr>
  </w:style>
  <w:style w:type="paragraph" w:styleId="Titre3">
    <w:name w:val="heading 3"/>
    <w:basedOn w:val="Normal"/>
    <w:next w:val="Normal"/>
    <w:link w:val="Titre3Car"/>
    <w:uiPriority w:val="9"/>
    <w:unhideWhenUsed/>
    <w:qFormat/>
    <w:rsid w:val="00D45B5A"/>
    <w:pPr>
      <w:keepNext/>
      <w:keepLines/>
      <w:spacing w:before="40"/>
      <w:outlineLvl w:val="2"/>
    </w:pPr>
    <w:rPr>
      <w:rFonts w:ascii="Calibri Light" w:eastAsiaTheme="majorEastAsia" w:hAnsi="Calibri Light" w:cs="Calibri Light"/>
      <w:color w:val="1F4D78" w:themeColor="accent1" w:themeShade="7F"/>
      <w:sz w:val="24"/>
      <w:szCs w:val="24"/>
    </w:rPr>
  </w:style>
  <w:style w:type="paragraph" w:styleId="Titre4">
    <w:name w:val="heading 4"/>
    <w:basedOn w:val="Normal"/>
    <w:next w:val="Normal"/>
    <w:link w:val="Titre4Car"/>
    <w:uiPriority w:val="9"/>
    <w:unhideWhenUsed/>
    <w:qFormat/>
    <w:rsid w:val="00D45B5A"/>
    <w:pPr>
      <w:keepNext/>
      <w:keepLines/>
      <w:spacing w:before="40"/>
      <w:outlineLvl w:val="3"/>
    </w:pPr>
    <w:rPr>
      <w:rFonts w:ascii="Calibri Light" w:eastAsiaTheme="majorEastAsia" w:hAnsi="Calibri Light" w:cs="Calibri Light"/>
      <w:i/>
      <w:iCs/>
      <w:color w:val="1F4E79" w:themeColor="accent1" w:themeShade="80"/>
    </w:rPr>
  </w:style>
  <w:style w:type="paragraph" w:styleId="Titre5">
    <w:name w:val="heading 5"/>
    <w:basedOn w:val="Normal"/>
    <w:next w:val="Normal"/>
    <w:link w:val="Titre5Car"/>
    <w:uiPriority w:val="9"/>
    <w:unhideWhenUsed/>
    <w:qFormat/>
    <w:rsid w:val="00D45B5A"/>
    <w:pPr>
      <w:keepNext/>
      <w:keepLines/>
      <w:spacing w:before="40"/>
      <w:outlineLvl w:val="4"/>
    </w:pPr>
    <w:rPr>
      <w:rFonts w:ascii="Calibri Light" w:eastAsiaTheme="majorEastAsia" w:hAnsi="Calibri Light" w:cs="Calibri Light"/>
      <w:color w:val="1F4E79" w:themeColor="accent1" w:themeShade="80"/>
    </w:rPr>
  </w:style>
  <w:style w:type="paragraph" w:styleId="Titre6">
    <w:name w:val="heading 6"/>
    <w:basedOn w:val="Normal"/>
    <w:next w:val="Normal"/>
    <w:link w:val="Titre6Car"/>
    <w:uiPriority w:val="9"/>
    <w:unhideWhenUsed/>
    <w:qFormat/>
    <w:rsid w:val="00D45B5A"/>
    <w:pPr>
      <w:keepNext/>
      <w:keepLines/>
      <w:spacing w:before="40"/>
      <w:outlineLvl w:val="5"/>
    </w:pPr>
    <w:rPr>
      <w:rFonts w:ascii="Calibri Light" w:eastAsiaTheme="majorEastAsia" w:hAnsi="Calibri Light" w:cs="Calibri Light"/>
      <w:color w:val="1F4D78" w:themeColor="accent1" w:themeShade="7F"/>
    </w:rPr>
  </w:style>
  <w:style w:type="paragraph" w:styleId="Titre7">
    <w:name w:val="heading 7"/>
    <w:basedOn w:val="Normal"/>
    <w:next w:val="Normal"/>
    <w:link w:val="Titre7Car"/>
    <w:uiPriority w:val="9"/>
    <w:unhideWhenUsed/>
    <w:qFormat/>
    <w:rsid w:val="00D45B5A"/>
    <w:pPr>
      <w:keepNext/>
      <w:keepLines/>
      <w:spacing w:before="40"/>
      <w:outlineLvl w:val="6"/>
    </w:pPr>
    <w:rPr>
      <w:rFonts w:ascii="Calibri Light" w:eastAsiaTheme="majorEastAsia" w:hAnsi="Calibri Light" w:cs="Calibri Light"/>
      <w:i/>
      <w:iCs/>
      <w:color w:val="1F4D78" w:themeColor="accent1" w:themeShade="7F"/>
    </w:rPr>
  </w:style>
  <w:style w:type="paragraph" w:styleId="Titre8">
    <w:name w:val="heading 8"/>
    <w:basedOn w:val="Normal"/>
    <w:next w:val="Normal"/>
    <w:link w:val="Titre8Car"/>
    <w:uiPriority w:val="9"/>
    <w:unhideWhenUsed/>
    <w:qFormat/>
    <w:rsid w:val="00D45B5A"/>
    <w:pPr>
      <w:keepNext/>
      <w:keepLines/>
      <w:spacing w:before="40"/>
      <w:outlineLvl w:val="7"/>
    </w:pPr>
    <w:rPr>
      <w:rFonts w:ascii="Calibri Light" w:eastAsiaTheme="majorEastAsia" w:hAnsi="Calibri Light" w:cs="Calibri Light"/>
      <w:color w:val="272727" w:themeColor="text1" w:themeTint="D8"/>
      <w:szCs w:val="21"/>
    </w:rPr>
  </w:style>
  <w:style w:type="paragraph" w:styleId="Titre9">
    <w:name w:val="heading 9"/>
    <w:basedOn w:val="Normal"/>
    <w:next w:val="Normal"/>
    <w:link w:val="Titre9Car"/>
    <w:uiPriority w:val="9"/>
    <w:unhideWhenUsed/>
    <w:qFormat/>
    <w:rsid w:val="00D45B5A"/>
    <w:pPr>
      <w:keepNext/>
      <w:keepLines/>
      <w:spacing w:before="40"/>
      <w:outlineLvl w:val="8"/>
    </w:pPr>
    <w:rPr>
      <w:rFonts w:ascii="Calibri Light" w:eastAsiaTheme="majorEastAsia" w:hAnsi="Calibri Light" w:cs="Calibri Light"/>
      <w:i/>
      <w:iCs/>
      <w:color w:val="272727" w:themeColor="text1" w:themeTint="D8"/>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45B5A"/>
    <w:rPr>
      <w:rFonts w:ascii="Calibri Light" w:eastAsiaTheme="majorEastAsia" w:hAnsi="Calibri Light" w:cs="Calibri Light"/>
      <w:color w:val="1F4E79" w:themeColor="accent1" w:themeShade="80"/>
      <w:sz w:val="32"/>
      <w:szCs w:val="32"/>
    </w:rPr>
  </w:style>
  <w:style w:type="character" w:customStyle="1" w:styleId="Titre2Car">
    <w:name w:val="Titre 2 Car"/>
    <w:basedOn w:val="Policepardfaut"/>
    <w:link w:val="Titre2"/>
    <w:uiPriority w:val="9"/>
    <w:rsid w:val="00D45B5A"/>
    <w:rPr>
      <w:rFonts w:ascii="Calibri Light" w:eastAsiaTheme="majorEastAsia" w:hAnsi="Calibri Light" w:cs="Calibri Light"/>
      <w:color w:val="1F4E79" w:themeColor="accent1" w:themeShade="80"/>
      <w:sz w:val="26"/>
      <w:szCs w:val="26"/>
    </w:rPr>
  </w:style>
  <w:style w:type="character" w:customStyle="1" w:styleId="Titre3Car">
    <w:name w:val="Titre 3 Car"/>
    <w:basedOn w:val="Policepardfaut"/>
    <w:link w:val="Titre3"/>
    <w:uiPriority w:val="9"/>
    <w:rsid w:val="00D45B5A"/>
    <w:rPr>
      <w:rFonts w:ascii="Calibri Light" w:eastAsiaTheme="majorEastAsia" w:hAnsi="Calibri Light" w:cs="Calibri Light"/>
      <w:color w:val="1F4D78" w:themeColor="accent1" w:themeShade="7F"/>
      <w:sz w:val="24"/>
      <w:szCs w:val="24"/>
    </w:rPr>
  </w:style>
  <w:style w:type="character" w:customStyle="1" w:styleId="Titre4Car">
    <w:name w:val="Titre 4 Car"/>
    <w:basedOn w:val="Policepardfaut"/>
    <w:link w:val="Titre4"/>
    <w:uiPriority w:val="9"/>
    <w:rsid w:val="00D45B5A"/>
    <w:rPr>
      <w:rFonts w:ascii="Calibri Light" w:eastAsiaTheme="majorEastAsia" w:hAnsi="Calibri Light" w:cs="Calibri Light"/>
      <w:i/>
      <w:iCs/>
      <w:color w:val="1F4E79" w:themeColor="accent1" w:themeShade="80"/>
    </w:rPr>
  </w:style>
  <w:style w:type="character" w:customStyle="1" w:styleId="Titre5Car">
    <w:name w:val="Titre 5 Car"/>
    <w:basedOn w:val="Policepardfaut"/>
    <w:link w:val="Titre5"/>
    <w:uiPriority w:val="9"/>
    <w:rsid w:val="00D45B5A"/>
    <w:rPr>
      <w:rFonts w:ascii="Calibri Light" w:eastAsiaTheme="majorEastAsia" w:hAnsi="Calibri Light" w:cs="Calibri Light"/>
      <w:color w:val="1F4E79" w:themeColor="accent1" w:themeShade="80"/>
    </w:rPr>
  </w:style>
  <w:style w:type="character" w:customStyle="1" w:styleId="Titre6Car">
    <w:name w:val="Titre 6 Car"/>
    <w:basedOn w:val="Policepardfaut"/>
    <w:link w:val="Titre6"/>
    <w:uiPriority w:val="9"/>
    <w:rsid w:val="00D45B5A"/>
    <w:rPr>
      <w:rFonts w:ascii="Calibri Light" w:eastAsiaTheme="majorEastAsia" w:hAnsi="Calibri Light" w:cs="Calibri Light"/>
      <w:color w:val="1F4D78" w:themeColor="accent1" w:themeShade="7F"/>
    </w:rPr>
  </w:style>
  <w:style w:type="character" w:customStyle="1" w:styleId="Titre7Car">
    <w:name w:val="Titre 7 Car"/>
    <w:basedOn w:val="Policepardfaut"/>
    <w:link w:val="Titre7"/>
    <w:uiPriority w:val="9"/>
    <w:rsid w:val="00D45B5A"/>
    <w:rPr>
      <w:rFonts w:ascii="Calibri Light" w:eastAsiaTheme="majorEastAsia" w:hAnsi="Calibri Light" w:cs="Calibri Light"/>
      <w:i/>
      <w:iCs/>
      <w:color w:val="1F4D78" w:themeColor="accent1" w:themeShade="7F"/>
    </w:rPr>
  </w:style>
  <w:style w:type="character" w:customStyle="1" w:styleId="Titre8Car">
    <w:name w:val="Titre 8 Car"/>
    <w:basedOn w:val="Policepardfaut"/>
    <w:link w:val="Titre8"/>
    <w:uiPriority w:val="9"/>
    <w:rsid w:val="00D45B5A"/>
    <w:rPr>
      <w:rFonts w:ascii="Calibri Light" w:eastAsiaTheme="majorEastAsia" w:hAnsi="Calibri Light" w:cs="Calibri Light"/>
      <w:color w:val="272727" w:themeColor="text1" w:themeTint="D8"/>
      <w:szCs w:val="21"/>
    </w:rPr>
  </w:style>
  <w:style w:type="character" w:customStyle="1" w:styleId="Titre9Car">
    <w:name w:val="Titre 9 Car"/>
    <w:basedOn w:val="Policepardfaut"/>
    <w:link w:val="Titre9"/>
    <w:uiPriority w:val="9"/>
    <w:rsid w:val="00D45B5A"/>
    <w:rPr>
      <w:rFonts w:ascii="Calibri Light" w:eastAsiaTheme="majorEastAsia" w:hAnsi="Calibri Light" w:cs="Calibri Light"/>
      <w:i/>
      <w:iCs/>
      <w:color w:val="272727" w:themeColor="text1" w:themeTint="D8"/>
      <w:szCs w:val="21"/>
    </w:rPr>
  </w:style>
  <w:style w:type="paragraph" w:styleId="Titre">
    <w:name w:val="Title"/>
    <w:basedOn w:val="Normal"/>
    <w:next w:val="Normal"/>
    <w:link w:val="TitreCar"/>
    <w:uiPriority w:val="10"/>
    <w:qFormat/>
    <w:rsid w:val="00D45B5A"/>
    <w:pPr>
      <w:contextualSpacing/>
    </w:pPr>
    <w:rPr>
      <w:rFonts w:ascii="Calibri Light" w:eastAsiaTheme="majorEastAsia" w:hAnsi="Calibri Light" w:cs="Calibri Light"/>
      <w:spacing w:val="-10"/>
      <w:kern w:val="28"/>
      <w:sz w:val="56"/>
      <w:szCs w:val="56"/>
    </w:rPr>
  </w:style>
  <w:style w:type="character" w:customStyle="1" w:styleId="TitreCar">
    <w:name w:val="Titre Car"/>
    <w:basedOn w:val="Policepardfaut"/>
    <w:link w:val="Titre"/>
    <w:uiPriority w:val="10"/>
    <w:rsid w:val="00D45B5A"/>
    <w:rPr>
      <w:rFonts w:ascii="Calibri Light" w:eastAsiaTheme="majorEastAsia" w:hAnsi="Calibri Light" w:cs="Calibri Light"/>
      <w:spacing w:val="-10"/>
      <w:kern w:val="28"/>
      <w:sz w:val="56"/>
      <w:szCs w:val="56"/>
    </w:rPr>
  </w:style>
  <w:style w:type="paragraph" w:styleId="Sous-titre">
    <w:name w:val="Subtitle"/>
    <w:basedOn w:val="Normal"/>
    <w:next w:val="Normal"/>
    <w:link w:val="Sous-titreCar"/>
    <w:uiPriority w:val="11"/>
    <w:qFormat/>
    <w:rsid w:val="00D45B5A"/>
    <w:pPr>
      <w:numPr>
        <w:ilvl w:val="1"/>
      </w:numPr>
    </w:pPr>
    <w:rPr>
      <w:rFonts w:eastAsiaTheme="minorEastAsia"/>
      <w:color w:val="5A5A5A" w:themeColor="text1" w:themeTint="A5"/>
      <w:spacing w:val="15"/>
    </w:rPr>
  </w:style>
  <w:style w:type="character" w:customStyle="1" w:styleId="Sous-titreCar">
    <w:name w:val="Sous-titre Car"/>
    <w:basedOn w:val="Policepardfaut"/>
    <w:link w:val="Sous-titre"/>
    <w:uiPriority w:val="11"/>
    <w:rsid w:val="00D45B5A"/>
    <w:rPr>
      <w:rFonts w:ascii="Calibri" w:eastAsiaTheme="minorEastAsia" w:hAnsi="Calibri" w:cs="Calibri"/>
      <w:color w:val="5A5A5A" w:themeColor="text1" w:themeTint="A5"/>
      <w:spacing w:val="15"/>
    </w:rPr>
  </w:style>
  <w:style w:type="character" w:styleId="Accentuationlgre">
    <w:name w:val="Subtle Emphasis"/>
    <w:basedOn w:val="Policepardfaut"/>
    <w:uiPriority w:val="19"/>
    <w:qFormat/>
    <w:rsid w:val="00D45B5A"/>
    <w:rPr>
      <w:rFonts w:ascii="Calibri" w:hAnsi="Calibri" w:cs="Calibri"/>
      <w:i/>
      <w:iCs/>
      <w:color w:val="404040" w:themeColor="text1" w:themeTint="BF"/>
    </w:rPr>
  </w:style>
  <w:style w:type="character" w:styleId="Accentuation">
    <w:name w:val="Emphasis"/>
    <w:basedOn w:val="Policepardfaut"/>
    <w:uiPriority w:val="20"/>
    <w:qFormat/>
    <w:rsid w:val="00D45B5A"/>
    <w:rPr>
      <w:rFonts w:ascii="Calibri" w:hAnsi="Calibri" w:cs="Calibri"/>
      <w:i/>
      <w:iCs/>
    </w:rPr>
  </w:style>
  <w:style w:type="character" w:styleId="Accentuationintense">
    <w:name w:val="Intense Emphasis"/>
    <w:basedOn w:val="Policepardfaut"/>
    <w:uiPriority w:val="21"/>
    <w:qFormat/>
    <w:rsid w:val="00D45B5A"/>
    <w:rPr>
      <w:rFonts w:ascii="Calibri" w:hAnsi="Calibri" w:cs="Calibri"/>
      <w:i/>
      <w:iCs/>
      <w:color w:val="1F4E79" w:themeColor="accent1" w:themeShade="80"/>
    </w:rPr>
  </w:style>
  <w:style w:type="character" w:styleId="lev">
    <w:name w:val="Strong"/>
    <w:basedOn w:val="Policepardfaut"/>
    <w:uiPriority w:val="22"/>
    <w:qFormat/>
    <w:rsid w:val="00D45B5A"/>
    <w:rPr>
      <w:rFonts w:ascii="Calibri" w:hAnsi="Calibri" w:cs="Calibri"/>
      <w:b/>
      <w:bCs/>
    </w:rPr>
  </w:style>
  <w:style w:type="paragraph" w:styleId="Citation">
    <w:name w:val="Quote"/>
    <w:basedOn w:val="Normal"/>
    <w:next w:val="Normal"/>
    <w:link w:val="CitationCar"/>
    <w:uiPriority w:val="29"/>
    <w:qFormat/>
    <w:rsid w:val="00D45B5A"/>
    <w:pPr>
      <w:spacing w:before="200"/>
      <w:ind w:left="864" w:right="864"/>
      <w:jc w:val="center"/>
    </w:pPr>
    <w:rPr>
      <w:i/>
      <w:iCs/>
      <w:color w:val="404040" w:themeColor="text1" w:themeTint="BF"/>
    </w:rPr>
  </w:style>
  <w:style w:type="character" w:customStyle="1" w:styleId="CitationCar">
    <w:name w:val="Citation Car"/>
    <w:basedOn w:val="Policepardfaut"/>
    <w:link w:val="Citation"/>
    <w:uiPriority w:val="29"/>
    <w:rsid w:val="00D45B5A"/>
    <w:rPr>
      <w:rFonts w:ascii="Calibri" w:hAnsi="Calibri" w:cs="Calibri"/>
      <w:i/>
      <w:iCs/>
      <w:color w:val="404040" w:themeColor="text1" w:themeTint="BF"/>
    </w:rPr>
  </w:style>
  <w:style w:type="paragraph" w:styleId="Citationintense">
    <w:name w:val="Intense Quote"/>
    <w:basedOn w:val="Normal"/>
    <w:next w:val="Normal"/>
    <w:link w:val="CitationintenseCar"/>
    <w:uiPriority w:val="30"/>
    <w:qFormat/>
    <w:rsid w:val="00D45B5A"/>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CitationintenseCar">
    <w:name w:val="Citation intense Car"/>
    <w:basedOn w:val="Policepardfaut"/>
    <w:link w:val="Citationintense"/>
    <w:uiPriority w:val="30"/>
    <w:rsid w:val="00D45B5A"/>
    <w:rPr>
      <w:rFonts w:ascii="Calibri" w:hAnsi="Calibri" w:cs="Calibri"/>
      <w:i/>
      <w:iCs/>
      <w:color w:val="1F4E79" w:themeColor="accent1" w:themeShade="80"/>
    </w:rPr>
  </w:style>
  <w:style w:type="character" w:styleId="Rfrencelgre">
    <w:name w:val="Subtle Reference"/>
    <w:basedOn w:val="Policepardfaut"/>
    <w:uiPriority w:val="31"/>
    <w:qFormat/>
    <w:rsid w:val="00D45B5A"/>
    <w:rPr>
      <w:rFonts w:ascii="Calibri" w:hAnsi="Calibri" w:cs="Calibri"/>
      <w:smallCaps/>
      <w:color w:val="5A5A5A" w:themeColor="text1" w:themeTint="A5"/>
    </w:rPr>
  </w:style>
  <w:style w:type="character" w:styleId="Rfrenceintense">
    <w:name w:val="Intense Reference"/>
    <w:basedOn w:val="Policepardfaut"/>
    <w:uiPriority w:val="32"/>
    <w:qFormat/>
    <w:rsid w:val="00D45B5A"/>
    <w:rPr>
      <w:rFonts w:ascii="Calibri" w:hAnsi="Calibri" w:cs="Calibri"/>
      <w:b/>
      <w:bCs/>
      <w:caps w:val="0"/>
      <w:smallCaps/>
      <w:color w:val="1F4E79" w:themeColor="accent1" w:themeShade="80"/>
      <w:spacing w:val="5"/>
    </w:rPr>
  </w:style>
  <w:style w:type="character" w:styleId="Titredulivre">
    <w:name w:val="Book Title"/>
    <w:basedOn w:val="Policepardfaut"/>
    <w:uiPriority w:val="33"/>
    <w:qFormat/>
    <w:rsid w:val="00D45B5A"/>
    <w:rPr>
      <w:rFonts w:ascii="Calibri" w:hAnsi="Calibri" w:cs="Calibri"/>
      <w:b/>
      <w:bCs/>
      <w:i/>
      <w:iCs/>
      <w:spacing w:val="5"/>
    </w:rPr>
  </w:style>
  <w:style w:type="character" w:styleId="Lienhypertexte">
    <w:name w:val="Hyperlink"/>
    <w:basedOn w:val="Policepardfaut"/>
    <w:uiPriority w:val="99"/>
    <w:unhideWhenUsed/>
    <w:rsid w:val="00D45B5A"/>
    <w:rPr>
      <w:rFonts w:ascii="Calibri" w:hAnsi="Calibri" w:cs="Calibri"/>
      <w:color w:val="1F4E79" w:themeColor="accent1" w:themeShade="80"/>
      <w:u w:val="single"/>
    </w:rPr>
  </w:style>
  <w:style w:type="character" w:styleId="Lienhypertextesuivivisit">
    <w:name w:val="FollowedHyperlink"/>
    <w:basedOn w:val="Policepardfaut"/>
    <w:uiPriority w:val="99"/>
    <w:unhideWhenUsed/>
    <w:rsid w:val="00D45B5A"/>
    <w:rPr>
      <w:rFonts w:ascii="Calibri" w:hAnsi="Calibri" w:cs="Calibri"/>
      <w:color w:val="954F72" w:themeColor="followedHyperlink"/>
      <w:u w:val="single"/>
    </w:rPr>
  </w:style>
  <w:style w:type="paragraph" w:styleId="Lgende">
    <w:name w:val="caption"/>
    <w:basedOn w:val="Normal"/>
    <w:next w:val="Normal"/>
    <w:uiPriority w:val="35"/>
    <w:unhideWhenUsed/>
    <w:qFormat/>
    <w:rsid w:val="00D45B5A"/>
    <w:pPr>
      <w:spacing w:after="200"/>
    </w:pPr>
    <w:rPr>
      <w:i/>
      <w:iCs/>
      <w:color w:val="44546A" w:themeColor="text2"/>
      <w:szCs w:val="18"/>
    </w:rPr>
  </w:style>
  <w:style w:type="paragraph" w:styleId="Textedebulles">
    <w:name w:val="Balloon Text"/>
    <w:basedOn w:val="Normal"/>
    <w:link w:val="TextedebullesCar"/>
    <w:uiPriority w:val="99"/>
    <w:semiHidden/>
    <w:unhideWhenUsed/>
    <w:rsid w:val="00D45B5A"/>
    <w:rPr>
      <w:rFonts w:ascii="Segoe UI" w:hAnsi="Segoe UI" w:cs="Segoe UI"/>
      <w:szCs w:val="18"/>
    </w:rPr>
  </w:style>
  <w:style w:type="character" w:customStyle="1" w:styleId="TextedebullesCar">
    <w:name w:val="Texte de bulles Car"/>
    <w:basedOn w:val="Policepardfaut"/>
    <w:link w:val="Textedebulles"/>
    <w:uiPriority w:val="99"/>
    <w:semiHidden/>
    <w:rsid w:val="00D45B5A"/>
    <w:rPr>
      <w:rFonts w:ascii="Segoe UI" w:hAnsi="Segoe UI" w:cs="Segoe UI"/>
      <w:szCs w:val="18"/>
    </w:rPr>
  </w:style>
  <w:style w:type="paragraph" w:styleId="Normalcentr">
    <w:name w:val="Block Text"/>
    <w:basedOn w:val="Normal"/>
    <w:uiPriority w:val="99"/>
    <w:semiHidden/>
    <w:unhideWhenUsed/>
    <w:rsid w:val="00D45B5A"/>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Corpsdetexte3">
    <w:name w:val="Body Text 3"/>
    <w:basedOn w:val="Normal"/>
    <w:link w:val="Corpsdetexte3Car"/>
    <w:uiPriority w:val="99"/>
    <w:semiHidden/>
    <w:unhideWhenUsed/>
    <w:rsid w:val="00D45B5A"/>
    <w:pPr>
      <w:spacing w:after="120"/>
    </w:pPr>
    <w:rPr>
      <w:szCs w:val="16"/>
    </w:rPr>
  </w:style>
  <w:style w:type="character" w:customStyle="1" w:styleId="Corpsdetexte3Car">
    <w:name w:val="Corps de texte 3 Car"/>
    <w:basedOn w:val="Policepardfaut"/>
    <w:link w:val="Corpsdetexte3"/>
    <w:uiPriority w:val="99"/>
    <w:semiHidden/>
    <w:rsid w:val="00D45B5A"/>
    <w:rPr>
      <w:rFonts w:ascii="Calibri" w:hAnsi="Calibri" w:cs="Calibri"/>
      <w:szCs w:val="16"/>
    </w:rPr>
  </w:style>
  <w:style w:type="paragraph" w:styleId="Retraitcorpsdetexte3">
    <w:name w:val="Body Text Indent 3"/>
    <w:basedOn w:val="Normal"/>
    <w:link w:val="Retraitcorpsdetexte3Car"/>
    <w:uiPriority w:val="99"/>
    <w:semiHidden/>
    <w:unhideWhenUsed/>
    <w:rsid w:val="00D45B5A"/>
    <w:pPr>
      <w:spacing w:after="120"/>
      <w:ind w:left="360"/>
    </w:pPr>
    <w:rPr>
      <w:szCs w:val="16"/>
    </w:rPr>
  </w:style>
  <w:style w:type="character" w:customStyle="1" w:styleId="Retraitcorpsdetexte3Car">
    <w:name w:val="Retrait corps de texte 3 Car"/>
    <w:basedOn w:val="Policepardfaut"/>
    <w:link w:val="Retraitcorpsdetexte3"/>
    <w:uiPriority w:val="99"/>
    <w:semiHidden/>
    <w:rsid w:val="00D45B5A"/>
    <w:rPr>
      <w:rFonts w:ascii="Calibri" w:hAnsi="Calibri" w:cs="Calibri"/>
      <w:szCs w:val="16"/>
    </w:rPr>
  </w:style>
  <w:style w:type="character" w:styleId="Marquedecommentaire">
    <w:name w:val="annotation reference"/>
    <w:basedOn w:val="Policepardfaut"/>
    <w:uiPriority w:val="99"/>
    <w:semiHidden/>
    <w:unhideWhenUsed/>
    <w:rsid w:val="00D45B5A"/>
    <w:rPr>
      <w:rFonts w:ascii="Calibri" w:hAnsi="Calibri" w:cs="Calibri"/>
      <w:sz w:val="22"/>
      <w:szCs w:val="16"/>
    </w:rPr>
  </w:style>
  <w:style w:type="paragraph" w:styleId="Commentaire">
    <w:name w:val="annotation text"/>
    <w:basedOn w:val="Normal"/>
    <w:link w:val="CommentaireCar"/>
    <w:uiPriority w:val="99"/>
    <w:semiHidden/>
    <w:unhideWhenUsed/>
    <w:rsid w:val="00D45B5A"/>
    <w:rPr>
      <w:szCs w:val="20"/>
    </w:rPr>
  </w:style>
  <w:style w:type="character" w:customStyle="1" w:styleId="CommentaireCar">
    <w:name w:val="Commentaire Car"/>
    <w:basedOn w:val="Policepardfaut"/>
    <w:link w:val="Commentaire"/>
    <w:uiPriority w:val="99"/>
    <w:semiHidden/>
    <w:rsid w:val="00D45B5A"/>
    <w:rPr>
      <w:rFonts w:ascii="Calibri" w:hAnsi="Calibri" w:cs="Calibri"/>
      <w:szCs w:val="20"/>
    </w:rPr>
  </w:style>
  <w:style w:type="paragraph" w:styleId="Objetducommentaire">
    <w:name w:val="annotation subject"/>
    <w:basedOn w:val="Commentaire"/>
    <w:next w:val="Commentaire"/>
    <w:link w:val="ObjetducommentaireCar"/>
    <w:uiPriority w:val="99"/>
    <w:semiHidden/>
    <w:unhideWhenUsed/>
    <w:rsid w:val="00D45B5A"/>
    <w:rPr>
      <w:b/>
      <w:bCs/>
    </w:rPr>
  </w:style>
  <w:style w:type="character" w:customStyle="1" w:styleId="ObjetducommentaireCar">
    <w:name w:val="Objet du commentaire Car"/>
    <w:basedOn w:val="CommentaireCar"/>
    <w:link w:val="Objetducommentaire"/>
    <w:uiPriority w:val="99"/>
    <w:semiHidden/>
    <w:rsid w:val="00D45B5A"/>
    <w:rPr>
      <w:rFonts w:ascii="Calibri" w:hAnsi="Calibri" w:cs="Calibri"/>
      <w:b/>
      <w:bCs/>
      <w:szCs w:val="20"/>
    </w:rPr>
  </w:style>
  <w:style w:type="paragraph" w:styleId="Explorateurdedocuments">
    <w:name w:val="Document Map"/>
    <w:basedOn w:val="Normal"/>
    <w:link w:val="ExplorateurdedocumentsCar"/>
    <w:uiPriority w:val="99"/>
    <w:semiHidden/>
    <w:unhideWhenUsed/>
    <w:rsid w:val="00D45B5A"/>
    <w:rPr>
      <w:rFonts w:ascii="Segoe UI" w:hAnsi="Segoe UI" w:cs="Segoe UI"/>
      <w:szCs w:val="16"/>
    </w:rPr>
  </w:style>
  <w:style w:type="character" w:customStyle="1" w:styleId="ExplorateurdedocumentsCar">
    <w:name w:val="Explorateur de documents Car"/>
    <w:basedOn w:val="Policepardfaut"/>
    <w:link w:val="Explorateurdedocuments"/>
    <w:uiPriority w:val="99"/>
    <w:semiHidden/>
    <w:rsid w:val="00D45B5A"/>
    <w:rPr>
      <w:rFonts w:ascii="Segoe UI" w:hAnsi="Segoe UI" w:cs="Segoe UI"/>
      <w:szCs w:val="16"/>
    </w:rPr>
  </w:style>
  <w:style w:type="paragraph" w:styleId="Notedefin">
    <w:name w:val="endnote text"/>
    <w:basedOn w:val="Normal"/>
    <w:link w:val="NotedefinCar"/>
    <w:uiPriority w:val="99"/>
    <w:semiHidden/>
    <w:unhideWhenUsed/>
    <w:rsid w:val="00D45B5A"/>
    <w:rPr>
      <w:szCs w:val="20"/>
    </w:rPr>
  </w:style>
  <w:style w:type="character" w:customStyle="1" w:styleId="NotedefinCar">
    <w:name w:val="Note de fin Car"/>
    <w:basedOn w:val="Policepardfaut"/>
    <w:link w:val="Notedefin"/>
    <w:uiPriority w:val="99"/>
    <w:semiHidden/>
    <w:rsid w:val="00D45B5A"/>
    <w:rPr>
      <w:rFonts w:ascii="Calibri" w:hAnsi="Calibri" w:cs="Calibri"/>
      <w:szCs w:val="20"/>
    </w:rPr>
  </w:style>
  <w:style w:type="paragraph" w:styleId="Adresseexpditeur">
    <w:name w:val="envelope return"/>
    <w:basedOn w:val="Normal"/>
    <w:uiPriority w:val="99"/>
    <w:semiHidden/>
    <w:unhideWhenUsed/>
    <w:rsid w:val="00D45B5A"/>
    <w:rPr>
      <w:rFonts w:ascii="Calibri Light" w:eastAsiaTheme="majorEastAsia" w:hAnsi="Calibri Light" w:cs="Calibri Light"/>
      <w:szCs w:val="20"/>
    </w:rPr>
  </w:style>
  <w:style w:type="paragraph" w:styleId="Notedebasdepage">
    <w:name w:val="footnote text"/>
    <w:basedOn w:val="Normal"/>
    <w:link w:val="NotedebasdepageCar"/>
    <w:uiPriority w:val="99"/>
    <w:semiHidden/>
    <w:unhideWhenUsed/>
    <w:rsid w:val="00D45B5A"/>
    <w:rPr>
      <w:szCs w:val="20"/>
    </w:rPr>
  </w:style>
  <w:style w:type="character" w:customStyle="1" w:styleId="NotedebasdepageCar">
    <w:name w:val="Note de bas de page Car"/>
    <w:basedOn w:val="Policepardfaut"/>
    <w:link w:val="Notedebasdepage"/>
    <w:uiPriority w:val="99"/>
    <w:semiHidden/>
    <w:rsid w:val="00D45B5A"/>
    <w:rPr>
      <w:rFonts w:ascii="Calibri" w:hAnsi="Calibri" w:cs="Calibri"/>
      <w:szCs w:val="20"/>
    </w:rPr>
  </w:style>
  <w:style w:type="character" w:styleId="CodeHTML">
    <w:name w:val="HTML Code"/>
    <w:basedOn w:val="Policepardfaut"/>
    <w:uiPriority w:val="99"/>
    <w:semiHidden/>
    <w:unhideWhenUsed/>
    <w:rsid w:val="00D45B5A"/>
    <w:rPr>
      <w:rFonts w:ascii="Consolas" w:hAnsi="Consolas" w:cs="Calibri"/>
      <w:sz w:val="22"/>
      <w:szCs w:val="20"/>
    </w:rPr>
  </w:style>
  <w:style w:type="character" w:styleId="ClavierHTML">
    <w:name w:val="HTML Keyboard"/>
    <w:basedOn w:val="Policepardfaut"/>
    <w:uiPriority w:val="99"/>
    <w:semiHidden/>
    <w:unhideWhenUsed/>
    <w:rsid w:val="00D45B5A"/>
    <w:rPr>
      <w:rFonts w:ascii="Consolas" w:hAnsi="Consolas" w:cs="Calibri"/>
      <w:sz w:val="22"/>
      <w:szCs w:val="20"/>
    </w:rPr>
  </w:style>
  <w:style w:type="paragraph" w:styleId="PrformatHTML">
    <w:name w:val="HTML Preformatted"/>
    <w:basedOn w:val="Normal"/>
    <w:link w:val="PrformatHTMLCar"/>
    <w:uiPriority w:val="99"/>
    <w:semiHidden/>
    <w:unhideWhenUsed/>
    <w:rsid w:val="00D45B5A"/>
    <w:rPr>
      <w:rFonts w:ascii="Consolas" w:hAnsi="Consolas"/>
      <w:szCs w:val="20"/>
    </w:rPr>
  </w:style>
  <w:style w:type="character" w:customStyle="1" w:styleId="PrformatHTMLCar">
    <w:name w:val="Préformaté HTML Car"/>
    <w:basedOn w:val="Policepardfaut"/>
    <w:link w:val="PrformatHTML"/>
    <w:uiPriority w:val="99"/>
    <w:semiHidden/>
    <w:rsid w:val="00D45B5A"/>
    <w:rPr>
      <w:rFonts w:ascii="Consolas" w:hAnsi="Consolas" w:cs="Calibri"/>
      <w:szCs w:val="20"/>
    </w:rPr>
  </w:style>
  <w:style w:type="character" w:styleId="MachinecrireHTML">
    <w:name w:val="HTML Typewriter"/>
    <w:basedOn w:val="Policepardfaut"/>
    <w:uiPriority w:val="99"/>
    <w:semiHidden/>
    <w:unhideWhenUsed/>
    <w:rsid w:val="00D45B5A"/>
    <w:rPr>
      <w:rFonts w:ascii="Consolas" w:hAnsi="Consolas" w:cs="Calibri"/>
      <w:sz w:val="22"/>
      <w:szCs w:val="20"/>
    </w:rPr>
  </w:style>
  <w:style w:type="paragraph" w:styleId="Textedemacro">
    <w:name w:val="macro"/>
    <w:link w:val="TextedemacroCar"/>
    <w:uiPriority w:val="99"/>
    <w:semiHidden/>
    <w:unhideWhenUsed/>
    <w:rsid w:val="00D45B5A"/>
    <w:pPr>
      <w:tabs>
        <w:tab w:val="left" w:pos="480"/>
        <w:tab w:val="left" w:pos="960"/>
        <w:tab w:val="left" w:pos="1440"/>
        <w:tab w:val="left" w:pos="1920"/>
        <w:tab w:val="left" w:pos="2400"/>
        <w:tab w:val="left" w:pos="2880"/>
        <w:tab w:val="left" w:pos="3360"/>
        <w:tab w:val="left" w:pos="3840"/>
        <w:tab w:val="left" w:pos="4320"/>
      </w:tabs>
    </w:pPr>
    <w:rPr>
      <w:rFonts w:ascii="Consolas" w:hAnsi="Consolas" w:cs="Calibri"/>
      <w:szCs w:val="20"/>
    </w:rPr>
  </w:style>
  <w:style w:type="character" w:customStyle="1" w:styleId="TextedemacroCar">
    <w:name w:val="Texte de macro Car"/>
    <w:basedOn w:val="Policepardfaut"/>
    <w:link w:val="Textedemacro"/>
    <w:uiPriority w:val="99"/>
    <w:semiHidden/>
    <w:rsid w:val="00D45B5A"/>
    <w:rPr>
      <w:rFonts w:ascii="Consolas" w:hAnsi="Consolas" w:cs="Calibri"/>
      <w:szCs w:val="20"/>
    </w:rPr>
  </w:style>
  <w:style w:type="paragraph" w:styleId="Textebrut">
    <w:name w:val="Plain Text"/>
    <w:basedOn w:val="Normal"/>
    <w:link w:val="TextebrutCar"/>
    <w:uiPriority w:val="99"/>
    <w:semiHidden/>
    <w:unhideWhenUsed/>
    <w:rsid w:val="00D45B5A"/>
    <w:rPr>
      <w:rFonts w:ascii="Consolas" w:hAnsi="Consolas"/>
      <w:szCs w:val="21"/>
    </w:rPr>
  </w:style>
  <w:style w:type="character" w:customStyle="1" w:styleId="TextebrutCar">
    <w:name w:val="Texte brut Car"/>
    <w:basedOn w:val="Policepardfaut"/>
    <w:link w:val="Textebrut"/>
    <w:uiPriority w:val="99"/>
    <w:semiHidden/>
    <w:rsid w:val="00D45B5A"/>
    <w:rPr>
      <w:rFonts w:ascii="Consolas" w:hAnsi="Consolas" w:cs="Calibri"/>
      <w:szCs w:val="21"/>
    </w:rPr>
  </w:style>
  <w:style w:type="character" w:styleId="Textedelespacerserv">
    <w:name w:val="Placeholder Text"/>
    <w:basedOn w:val="Policepardfaut"/>
    <w:uiPriority w:val="99"/>
    <w:semiHidden/>
    <w:rsid w:val="00D45B5A"/>
    <w:rPr>
      <w:rFonts w:ascii="Calibri" w:hAnsi="Calibri" w:cs="Calibri"/>
      <w:color w:val="3B3838" w:themeColor="background2" w:themeShade="40"/>
    </w:rPr>
  </w:style>
  <w:style w:type="paragraph" w:styleId="En-tte">
    <w:name w:val="header"/>
    <w:basedOn w:val="Normal"/>
    <w:link w:val="En-tteCar"/>
    <w:uiPriority w:val="99"/>
    <w:unhideWhenUsed/>
    <w:rsid w:val="00D45B5A"/>
  </w:style>
  <w:style w:type="character" w:customStyle="1" w:styleId="En-tteCar">
    <w:name w:val="En-tête Car"/>
    <w:basedOn w:val="Policepardfaut"/>
    <w:link w:val="En-tte"/>
    <w:uiPriority w:val="99"/>
    <w:rsid w:val="00D45B5A"/>
    <w:rPr>
      <w:rFonts w:ascii="Calibri" w:hAnsi="Calibri" w:cs="Calibri"/>
    </w:rPr>
  </w:style>
  <w:style w:type="paragraph" w:styleId="Pieddepage">
    <w:name w:val="footer"/>
    <w:basedOn w:val="Normal"/>
    <w:link w:val="PieddepageCar"/>
    <w:uiPriority w:val="99"/>
    <w:unhideWhenUsed/>
    <w:rsid w:val="00D45B5A"/>
  </w:style>
  <w:style w:type="character" w:customStyle="1" w:styleId="PieddepageCar">
    <w:name w:val="Pied de page Car"/>
    <w:basedOn w:val="Policepardfaut"/>
    <w:link w:val="Pieddepage"/>
    <w:uiPriority w:val="99"/>
    <w:rsid w:val="00D45B5A"/>
    <w:rPr>
      <w:rFonts w:ascii="Calibri" w:hAnsi="Calibri" w:cs="Calibri"/>
    </w:rPr>
  </w:style>
  <w:style w:type="paragraph" w:styleId="TM9">
    <w:name w:val="toc 9"/>
    <w:basedOn w:val="Normal"/>
    <w:next w:val="Normal"/>
    <w:autoRedefine/>
    <w:uiPriority w:val="39"/>
    <w:semiHidden/>
    <w:unhideWhenUsed/>
    <w:rsid w:val="00D45B5A"/>
    <w:pPr>
      <w:spacing w:after="120"/>
      <w:ind w:left="1757"/>
    </w:pPr>
  </w:style>
  <w:style w:type="character" w:styleId="Mention">
    <w:name w:val="Mention"/>
    <w:basedOn w:val="Policepardfaut"/>
    <w:uiPriority w:val="99"/>
    <w:semiHidden/>
    <w:unhideWhenUsed/>
    <w:rsid w:val="00D45B5A"/>
    <w:rPr>
      <w:rFonts w:ascii="Calibri" w:hAnsi="Calibri" w:cs="Calibri"/>
      <w:color w:val="2B579A"/>
      <w:shd w:val="clear" w:color="auto" w:fill="E1DFDD"/>
    </w:rPr>
  </w:style>
  <w:style w:type="numbering" w:styleId="111111">
    <w:name w:val="Outline List 2"/>
    <w:basedOn w:val="Aucuneliste"/>
    <w:uiPriority w:val="99"/>
    <w:semiHidden/>
    <w:unhideWhenUsed/>
    <w:rsid w:val="00D45B5A"/>
    <w:pPr>
      <w:numPr>
        <w:numId w:val="24"/>
      </w:numPr>
    </w:pPr>
  </w:style>
  <w:style w:type="numbering" w:styleId="1ai">
    <w:name w:val="Outline List 1"/>
    <w:basedOn w:val="Aucuneliste"/>
    <w:uiPriority w:val="99"/>
    <w:semiHidden/>
    <w:unhideWhenUsed/>
    <w:rsid w:val="00D45B5A"/>
    <w:pPr>
      <w:numPr>
        <w:numId w:val="25"/>
      </w:numPr>
    </w:pPr>
  </w:style>
  <w:style w:type="character" w:styleId="VariableHTML">
    <w:name w:val="HTML Variable"/>
    <w:basedOn w:val="Policepardfaut"/>
    <w:uiPriority w:val="99"/>
    <w:semiHidden/>
    <w:unhideWhenUsed/>
    <w:rsid w:val="00D45B5A"/>
    <w:rPr>
      <w:rFonts w:ascii="Calibri" w:hAnsi="Calibri" w:cs="Calibri"/>
      <w:i/>
      <w:iCs/>
    </w:rPr>
  </w:style>
  <w:style w:type="paragraph" w:styleId="AdresseHTML">
    <w:name w:val="HTML Address"/>
    <w:basedOn w:val="Normal"/>
    <w:link w:val="AdresseHTMLCar"/>
    <w:uiPriority w:val="99"/>
    <w:semiHidden/>
    <w:unhideWhenUsed/>
    <w:rsid w:val="00D45B5A"/>
    <w:rPr>
      <w:i/>
      <w:iCs/>
    </w:rPr>
  </w:style>
  <w:style w:type="character" w:customStyle="1" w:styleId="AdresseHTMLCar">
    <w:name w:val="Adresse HTML Car"/>
    <w:basedOn w:val="Policepardfaut"/>
    <w:link w:val="AdresseHTML"/>
    <w:uiPriority w:val="99"/>
    <w:semiHidden/>
    <w:rsid w:val="00D45B5A"/>
    <w:rPr>
      <w:rFonts w:ascii="Calibri" w:hAnsi="Calibri" w:cs="Calibri"/>
      <w:i/>
      <w:iCs/>
    </w:rPr>
  </w:style>
  <w:style w:type="character" w:styleId="DfinitionHTML">
    <w:name w:val="HTML Definition"/>
    <w:basedOn w:val="Policepardfaut"/>
    <w:uiPriority w:val="99"/>
    <w:semiHidden/>
    <w:unhideWhenUsed/>
    <w:rsid w:val="00D45B5A"/>
    <w:rPr>
      <w:rFonts w:ascii="Calibri" w:hAnsi="Calibri" w:cs="Calibri"/>
      <w:i/>
      <w:iCs/>
    </w:rPr>
  </w:style>
  <w:style w:type="character" w:styleId="CitationHTML">
    <w:name w:val="HTML Cite"/>
    <w:basedOn w:val="Policepardfaut"/>
    <w:uiPriority w:val="99"/>
    <w:semiHidden/>
    <w:unhideWhenUsed/>
    <w:rsid w:val="00D45B5A"/>
    <w:rPr>
      <w:rFonts w:ascii="Calibri" w:hAnsi="Calibri" w:cs="Calibri"/>
      <w:i/>
      <w:iCs/>
    </w:rPr>
  </w:style>
  <w:style w:type="character" w:styleId="ExempleHTML">
    <w:name w:val="HTML Sample"/>
    <w:basedOn w:val="Policepardfaut"/>
    <w:uiPriority w:val="99"/>
    <w:semiHidden/>
    <w:unhideWhenUsed/>
    <w:rsid w:val="00D45B5A"/>
    <w:rPr>
      <w:rFonts w:ascii="Consolas" w:hAnsi="Consolas" w:cs="Calibri"/>
      <w:sz w:val="24"/>
      <w:szCs w:val="24"/>
    </w:rPr>
  </w:style>
  <w:style w:type="character" w:styleId="AcronymeHTML">
    <w:name w:val="HTML Acronym"/>
    <w:basedOn w:val="Policepardfaut"/>
    <w:uiPriority w:val="99"/>
    <w:semiHidden/>
    <w:unhideWhenUsed/>
    <w:rsid w:val="00D45B5A"/>
    <w:rPr>
      <w:rFonts w:ascii="Calibri" w:hAnsi="Calibri" w:cs="Calibri"/>
    </w:rPr>
  </w:style>
  <w:style w:type="paragraph" w:styleId="TM1">
    <w:name w:val="toc 1"/>
    <w:basedOn w:val="Normal"/>
    <w:next w:val="Normal"/>
    <w:autoRedefine/>
    <w:uiPriority w:val="39"/>
    <w:semiHidden/>
    <w:unhideWhenUsed/>
    <w:rsid w:val="00D45B5A"/>
    <w:pPr>
      <w:spacing w:after="100"/>
    </w:pPr>
  </w:style>
  <w:style w:type="paragraph" w:styleId="TM2">
    <w:name w:val="toc 2"/>
    <w:basedOn w:val="Normal"/>
    <w:next w:val="Normal"/>
    <w:autoRedefine/>
    <w:uiPriority w:val="39"/>
    <w:semiHidden/>
    <w:unhideWhenUsed/>
    <w:rsid w:val="00D45B5A"/>
    <w:pPr>
      <w:spacing w:after="100"/>
      <w:ind w:left="220"/>
    </w:pPr>
  </w:style>
  <w:style w:type="paragraph" w:styleId="TM3">
    <w:name w:val="toc 3"/>
    <w:basedOn w:val="Normal"/>
    <w:next w:val="Normal"/>
    <w:autoRedefine/>
    <w:uiPriority w:val="39"/>
    <w:semiHidden/>
    <w:unhideWhenUsed/>
    <w:rsid w:val="00D45B5A"/>
    <w:pPr>
      <w:spacing w:after="100"/>
      <w:ind w:left="440"/>
    </w:pPr>
  </w:style>
  <w:style w:type="paragraph" w:styleId="TM4">
    <w:name w:val="toc 4"/>
    <w:basedOn w:val="Normal"/>
    <w:next w:val="Normal"/>
    <w:autoRedefine/>
    <w:uiPriority w:val="39"/>
    <w:semiHidden/>
    <w:unhideWhenUsed/>
    <w:rsid w:val="00D45B5A"/>
    <w:pPr>
      <w:spacing w:after="100"/>
      <w:ind w:left="660"/>
    </w:pPr>
  </w:style>
  <w:style w:type="paragraph" w:styleId="TM5">
    <w:name w:val="toc 5"/>
    <w:basedOn w:val="Normal"/>
    <w:next w:val="Normal"/>
    <w:autoRedefine/>
    <w:uiPriority w:val="39"/>
    <w:semiHidden/>
    <w:unhideWhenUsed/>
    <w:rsid w:val="00D45B5A"/>
    <w:pPr>
      <w:spacing w:after="100"/>
      <w:ind w:left="880"/>
    </w:pPr>
  </w:style>
  <w:style w:type="paragraph" w:styleId="TM6">
    <w:name w:val="toc 6"/>
    <w:basedOn w:val="Normal"/>
    <w:next w:val="Normal"/>
    <w:autoRedefine/>
    <w:uiPriority w:val="39"/>
    <w:semiHidden/>
    <w:unhideWhenUsed/>
    <w:rsid w:val="00D45B5A"/>
    <w:pPr>
      <w:spacing w:after="100"/>
      <w:ind w:left="1100"/>
    </w:pPr>
  </w:style>
  <w:style w:type="paragraph" w:styleId="TM7">
    <w:name w:val="toc 7"/>
    <w:basedOn w:val="Normal"/>
    <w:next w:val="Normal"/>
    <w:autoRedefine/>
    <w:uiPriority w:val="39"/>
    <w:semiHidden/>
    <w:unhideWhenUsed/>
    <w:rsid w:val="00D45B5A"/>
    <w:pPr>
      <w:spacing w:after="100"/>
      <w:ind w:left="1320"/>
    </w:pPr>
  </w:style>
  <w:style w:type="paragraph" w:styleId="TM8">
    <w:name w:val="toc 8"/>
    <w:basedOn w:val="Normal"/>
    <w:next w:val="Normal"/>
    <w:autoRedefine/>
    <w:uiPriority w:val="39"/>
    <w:semiHidden/>
    <w:unhideWhenUsed/>
    <w:rsid w:val="00D45B5A"/>
    <w:pPr>
      <w:spacing w:after="100"/>
      <w:ind w:left="1540"/>
    </w:pPr>
  </w:style>
  <w:style w:type="paragraph" w:styleId="En-ttedetabledesmatires">
    <w:name w:val="TOC Heading"/>
    <w:basedOn w:val="Titre1"/>
    <w:next w:val="Normal"/>
    <w:uiPriority w:val="39"/>
    <w:semiHidden/>
    <w:unhideWhenUsed/>
    <w:qFormat/>
    <w:rsid w:val="00D45B5A"/>
    <w:pPr>
      <w:outlineLvl w:val="9"/>
    </w:pPr>
    <w:rPr>
      <w:color w:val="2E74B5" w:themeColor="accent1" w:themeShade="BF"/>
    </w:rPr>
  </w:style>
  <w:style w:type="table" w:styleId="Tableauprofessionnel">
    <w:name w:val="Table Professional"/>
    <w:basedOn w:val="TableauNormal"/>
    <w:uiPriority w:val="99"/>
    <w:semiHidden/>
    <w:unhideWhenUsed/>
    <w:rsid w:val="00D45B5A"/>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Listemoyenne1">
    <w:name w:val="Medium List 1"/>
    <w:basedOn w:val="TableauNormal"/>
    <w:uiPriority w:val="65"/>
    <w:semiHidden/>
    <w:unhideWhenUsed/>
    <w:rsid w:val="00D45B5A"/>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D45B5A"/>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Listemoyenne1-Accent2">
    <w:name w:val="Medium List 1 Accent 2"/>
    <w:basedOn w:val="TableauNormal"/>
    <w:uiPriority w:val="65"/>
    <w:semiHidden/>
    <w:unhideWhenUsed/>
    <w:rsid w:val="00D45B5A"/>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Listemoyenne1-Accent3">
    <w:name w:val="Medium List 1 Accent 3"/>
    <w:basedOn w:val="TableauNormal"/>
    <w:uiPriority w:val="65"/>
    <w:semiHidden/>
    <w:unhideWhenUsed/>
    <w:rsid w:val="00D45B5A"/>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Listemoyenne1-Accent4">
    <w:name w:val="Medium List 1 Accent 4"/>
    <w:basedOn w:val="TableauNormal"/>
    <w:uiPriority w:val="65"/>
    <w:semiHidden/>
    <w:unhideWhenUsed/>
    <w:rsid w:val="00D45B5A"/>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Listemoyenne1-Accent5">
    <w:name w:val="Medium List 1 Accent 5"/>
    <w:basedOn w:val="TableauNormal"/>
    <w:uiPriority w:val="65"/>
    <w:semiHidden/>
    <w:unhideWhenUsed/>
    <w:rsid w:val="00D45B5A"/>
    <w:rPr>
      <w:color w:val="000000" w:themeColor="text1"/>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Listemoyenne1-Accent6">
    <w:name w:val="Medium List 1 Accent 6"/>
    <w:basedOn w:val="TableauNormal"/>
    <w:uiPriority w:val="65"/>
    <w:semiHidden/>
    <w:unhideWhenUsed/>
    <w:rsid w:val="00D45B5A"/>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Listemoyenne2">
    <w:name w:val="Medium List 2"/>
    <w:basedOn w:val="TableauNormal"/>
    <w:uiPriority w:val="66"/>
    <w:semiHidden/>
    <w:unhideWhenUsed/>
    <w:rsid w:val="00D45B5A"/>
    <w:rPr>
      <w:rFonts w:ascii="Calibri Light" w:eastAsiaTheme="majorEastAsia" w:hAnsi="Calibri Light" w:cs="Calibri Light"/>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semiHidden/>
    <w:unhideWhenUsed/>
    <w:rsid w:val="00D45B5A"/>
    <w:rPr>
      <w:rFonts w:ascii="Calibri Light" w:eastAsiaTheme="majorEastAsia" w:hAnsi="Calibri Light" w:cs="Calibri Light"/>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semiHidden/>
    <w:unhideWhenUsed/>
    <w:rsid w:val="00D45B5A"/>
    <w:rPr>
      <w:rFonts w:ascii="Calibri Light" w:eastAsiaTheme="majorEastAsia" w:hAnsi="Calibri Light" w:cs="Calibri Light"/>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semiHidden/>
    <w:unhideWhenUsed/>
    <w:rsid w:val="00D45B5A"/>
    <w:rPr>
      <w:rFonts w:ascii="Calibri Light" w:eastAsiaTheme="majorEastAsia" w:hAnsi="Calibri Light" w:cs="Calibri Light"/>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semiHidden/>
    <w:unhideWhenUsed/>
    <w:rsid w:val="00D45B5A"/>
    <w:rPr>
      <w:rFonts w:ascii="Calibri Light" w:eastAsiaTheme="majorEastAsia" w:hAnsi="Calibri Light" w:cs="Calibri Light"/>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semiHidden/>
    <w:unhideWhenUsed/>
    <w:rsid w:val="00D45B5A"/>
    <w:rPr>
      <w:rFonts w:ascii="Calibri Light" w:eastAsiaTheme="majorEastAsia" w:hAnsi="Calibri Light" w:cs="Calibri Light"/>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semiHidden/>
    <w:unhideWhenUsed/>
    <w:rsid w:val="00D45B5A"/>
    <w:rPr>
      <w:rFonts w:ascii="Calibri Light" w:eastAsiaTheme="majorEastAsia" w:hAnsi="Calibri Light" w:cs="Calibri Light"/>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Tramemoyenne1">
    <w:name w:val="Medium Shading 1"/>
    <w:basedOn w:val="TableauNormal"/>
    <w:uiPriority w:val="63"/>
    <w:semiHidden/>
    <w:unhideWhenUsed/>
    <w:rsid w:val="00D45B5A"/>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D45B5A"/>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semiHidden/>
    <w:unhideWhenUsed/>
    <w:rsid w:val="00D45B5A"/>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semiHidden/>
    <w:unhideWhenUsed/>
    <w:rsid w:val="00D45B5A"/>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semiHidden/>
    <w:unhideWhenUsed/>
    <w:rsid w:val="00D45B5A"/>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semiHidden/>
    <w:unhideWhenUsed/>
    <w:rsid w:val="00D45B5A"/>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semiHidden/>
    <w:unhideWhenUsed/>
    <w:rsid w:val="00D45B5A"/>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semiHidden/>
    <w:unhideWhenUsed/>
    <w:rsid w:val="00D45B5A"/>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1">
    <w:name w:val="Medium Shading 2 Accent 1"/>
    <w:basedOn w:val="TableauNormal"/>
    <w:uiPriority w:val="64"/>
    <w:rsid w:val="00D45B5A"/>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2">
    <w:name w:val="Medium Shading 2 Accent 2"/>
    <w:basedOn w:val="TableauNormal"/>
    <w:uiPriority w:val="64"/>
    <w:semiHidden/>
    <w:unhideWhenUsed/>
    <w:rsid w:val="00D45B5A"/>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3">
    <w:name w:val="Medium Shading 2 Accent 3"/>
    <w:basedOn w:val="TableauNormal"/>
    <w:uiPriority w:val="64"/>
    <w:semiHidden/>
    <w:unhideWhenUsed/>
    <w:rsid w:val="00D45B5A"/>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4">
    <w:name w:val="Medium Shading 2 Accent 4"/>
    <w:basedOn w:val="TableauNormal"/>
    <w:uiPriority w:val="64"/>
    <w:semiHidden/>
    <w:unhideWhenUsed/>
    <w:rsid w:val="00D45B5A"/>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5">
    <w:name w:val="Medium Shading 2 Accent 5"/>
    <w:basedOn w:val="TableauNormal"/>
    <w:uiPriority w:val="64"/>
    <w:semiHidden/>
    <w:unhideWhenUsed/>
    <w:rsid w:val="00D45B5A"/>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6">
    <w:name w:val="Medium Shading 2 Accent 6"/>
    <w:basedOn w:val="TableauNormal"/>
    <w:uiPriority w:val="64"/>
    <w:semiHidden/>
    <w:unhideWhenUsed/>
    <w:rsid w:val="00D45B5A"/>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Grillemoyenne1">
    <w:name w:val="Medium Grid 1"/>
    <w:basedOn w:val="TableauNormal"/>
    <w:uiPriority w:val="67"/>
    <w:semiHidden/>
    <w:unhideWhenUsed/>
    <w:rsid w:val="00D45B5A"/>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semiHidden/>
    <w:unhideWhenUsed/>
    <w:rsid w:val="00D45B5A"/>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Grillemoyenne1-Accent2">
    <w:name w:val="Medium Grid 1 Accent 2"/>
    <w:basedOn w:val="TableauNormal"/>
    <w:uiPriority w:val="67"/>
    <w:semiHidden/>
    <w:unhideWhenUsed/>
    <w:rsid w:val="00D45B5A"/>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Grillemoyenne1-Accent3">
    <w:name w:val="Medium Grid 1 Accent 3"/>
    <w:basedOn w:val="TableauNormal"/>
    <w:uiPriority w:val="67"/>
    <w:semiHidden/>
    <w:unhideWhenUsed/>
    <w:rsid w:val="00D45B5A"/>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Grillemoyenne1-Accent4">
    <w:name w:val="Medium Grid 1 Accent 4"/>
    <w:basedOn w:val="TableauNormal"/>
    <w:uiPriority w:val="67"/>
    <w:semiHidden/>
    <w:unhideWhenUsed/>
    <w:rsid w:val="00D45B5A"/>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Grillemoyenne1-Accent5">
    <w:name w:val="Medium Grid 1 Accent 5"/>
    <w:basedOn w:val="TableauNormal"/>
    <w:uiPriority w:val="67"/>
    <w:semiHidden/>
    <w:unhideWhenUsed/>
    <w:rsid w:val="00D45B5A"/>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Grillemoyenne1-Accent6">
    <w:name w:val="Medium Grid 1 Accent 6"/>
    <w:basedOn w:val="TableauNormal"/>
    <w:uiPriority w:val="67"/>
    <w:semiHidden/>
    <w:unhideWhenUsed/>
    <w:rsid w:val="00D45B5A"/>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Grillemoyenne2">
    <w:name w:val="Medium Grid 2"/>
    <w:basedOn w:val="TableauNormal"/>
    <w:uiPriority w:val="68"/>
    <w:semiHidden/>
    <w:unhideWhenUsed/>
    <w:rsid w:val="00D45B5A"/>
    <w:rPr>
      <w:rFonts w:ascii="Calibri Light" w:eastAsiaTheme="majorEastAsia" w:hAnsi="Calibri Light" w:cs="Calibri Light"/>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semiHidden/>
    <w:unhideWhenUsed/>
    <w:rsid w:val="00D45B5A"/>
    <w:rPr>
      <w:rFonts w:ascii="Calibri Light" w:eastAsiaTheme="majorEastAsia" w:hAnsi="Calibri Light" w:cs="Calibri Light"/>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semiHidden/>
    <w:unhideWhenUsed/>
    <w:rsid w:val="00D45B5A"/>
    <w:rPr>
      <w:rFonts w:ascii="Calibri Light" w:eastAsiaTheme="majorEastAsia" w:hAnsi="Calibri Light" w:cs="Calibri Light"/>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semiHidden/>
    <w:unhideWhenUsed/>
    <w:rsid w:val="00D45B5A"/>
    <w:rPr>
      <w:rFonts w:ascii="Calibri Light" w:eastAsiaTheme="majorEastAsia" w:hAnsi="Calibri Light" w:cs="Calibri Light"/>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semiHidden/>
    <w:unhideWhenUsed/>
    <w:rsid w:val="00D45B5A"/>
    <w:rPr>
      <w:rFonts w:ascii="Calibri Light" w:eastAsiaTheme="majorEastAsia" w:hAnsi="Calibri Light" w:cs="Calibri Light"/>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semiHidden/>
    <w:unhideWhenUsed/>
    <w:rsid w:val="00D45B5A"/>
    <w:rPr>
      <w:rFonts w:ascii="Calibri Light" w:eastAsiaTheme="majorEastAsia" w:hAnsi="Calibri Light" w:cs="Calibri Light"/>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semiHidden/>
    <w:unhideWhenUsed/>
    <w:rsid w:val="00D45B5A"/>
    <w:rPr>
      <w:rFonts w:ascii="Calibri Light" w:eastAsiaTheme="majorEastAsia" w:hAnsi="Calibri Light" w:cs="Calibri Light"/>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semiHidden/>
    <w:unhideWhenUsed/>
    <w:rsid w:val="00D45B5A"/>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semiHidden/>
    <w:unhideWhenUsed/>
    <w:rsid w:val="00D45B5A"/>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Grillemoyenne3-Accent2">
    <w:name w:val="Medium Grid 3 Accent 2"/>
    <w:basedOn w:val="TableauNormal"/>
    <w:uiPriority w:val="69"/>
    <w:semiHidden/>
    <w:unhideWhenUsed/>
    <w:rsid w:val="00D45B5A"/>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Grillemoyenne3-Accent3">
    <w:name w:val="Medium Grid 3 Accent 3"/>
    <w:basedOn w:val="TableauNormal"/>
    <w:uiPriority w:val="69"/>
    <w:semiHidden/>
    <w:unhideWhenUsed/>
    <w:rsid w:val="00D45B5A"/>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Grillemoyenne3-Accent4">
    <w:name w:val="Medium Grid 3 Accent 4"/>
    <w:basedOn w:val="TableauNormal"/>
    <w:uiPriority w:val="69"/>
    <w:semiHidden/>
    <w:unhideWhenUsed/>
    <w:rsid w:val="00D45B5A"/>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Grillemoyenne3-Accent5">
    <w:name w:val="Medium Grid 3 Accent 5"/>
    <w:basedOn w:val="TableauNormal"/>
    <w:uiPriority w:val="69"/>
    <w:semiHidden/>
    <w:unhideWhenUsed/>
    <w:rsid w:val="00D45B5A"/>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Grillemoyenne3-Accent6">
    <w:name w:val="Medium Grid 3 Accent 6"/>
    <w:basedOn w:val="TableauNormal"/>
    <w:uiPriority w:val="69"/>
    <w:semiHidden/>
    <w:unhideWhenUsed/>
    <w:rsid w:val="00D45B5A"/>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paragraph" w:styleId="Bibliographie">
    <w:name w:val="Bibliography"/>
    <w:basedOn w:val="Normal"/>
    <w:next w:val="Normal"/>
    <w:uiPriority w:val="37"/>
    <w:semiHidden/>
    <w:unhideWhenUsed/>
    <w:rsid w:val="00D45B5A"/>
  </w:style>
  <w:style w:type="character" w:styleId="Mot-dise">
    <w:name w:val="Hashtag"/>
    <w:basedOn w:val="Policepardfaut"/>
    <w:uiPriority w:val="99"/>
    <w:semiHidden/>
    <w:unhideWhenUsed/>
    <w:rsid w:val="00D45B5A"/>
    <w:rPr>
      <w:rFonts w:ascii="Calibri" w:hAnsi="Calibri" w:cs="Calibri"/>
      <w:color w:val="2B579A"/>
      <w:shd w:val="clear" w:color="auto" w:fill="E1DFDD"/>
    </w:rPr>
  </w:style>
  <w:style w:type="paragraph" w:styleId="En-ttedemessage">
    <w:name w:val="Message Header"/>
    <w:basedOn w:val="Normal"/>
    <w:link w:val="En-ttedemessageCar"/>
    <w:uiPriority w:val="99"/>
    <w:semiHidden/>
    <w:unhideWhenUsed/>
    <w:rsid w:val="00D45B5A"/>
    <w:pPr>
      <w:pBdr>
        <w:top w:val="single" w:sz="6" w:space="1" w:color="auto"/>
        <w:left w:val="single" w:sz="6" w:space="1" w:color="auto"/>
        <w:bottom w:val="single" w:sz="6" w:space="1" w:color="auto"/>
        <w:right w:val="single" w:sz="6" w:space="1" w:color="auto"/>
      </w:pBdr>
      <w:shd w:val="pct20" w:color="auto" w:fill="auto"/>
      <w:ind w:left="1080" w:hanging="1080"/>
    </w:pPr>
    <w:rPr>
      <w:rFonts w:ascii="Calibri Light" w:eastAsiaTheme="majorEastAsia" w:hAnsi="Calibri Light" w:cs="Calibri Light"/>
      <w:sz w:val="24"/>
      <w:szCs w:val="24"/>
    </w:rPr>
  </w:style>
  <w:style w:type="character" w:customStyle="1" w:styleId="En-ttedemessageCar">
    <w:name w:val="En-tête de message Car"/>
    <w:basedOn w:val="Policepardfaut"/>
    <w:link w:val="En-ttedemessage"/>
    <w:uiPriority w:val="99"/>
    <w:semiHidden/>
    <w:rsid w:val="00D45B5A"/>
    <w:rPr>
      <w:rFonts w:ascii="Calibri Light" w:eastAsiaTheme="majorEastAsia" w:hAnsi="Calibri Light" w:cs="Calibri Light"/>
      <w:sz w:val="24"/>
      <w:szCs w:val="24"/>
      <w:shd w:val="pct20" w:color="auto" w:fill="auto"/>
    </w:rPr>
  </w:style>
  <w:style w:type="table" w:styleId="Tableaulgant">
    <w:name w:val="Table Elegant"/>
    <w:basedOn w:val="TableauNormal"/>
    <w:uiPriority w:val="99"/>
    <w:semiHidden/>
    <w:unhideWhenUsed/>
    <w:rsid w:val="00D45B5A"/>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Liste">
    <w:name w:val="List"/>
    <w:basedOn w:val="Normal"/>
    <w:uiPriority w:val="99"/>
    <w:semiHidden/>
    <w:unhideWhenUsed/>
    <w:rsid w:val="00D45B5A"/>
    <w:pPr>
      <w:ind w:left="360" w:hanging="360"/>
      <w:contextualSpacing/>
    </w:pPr>
  </w:style>
  <w:style w:type="paragraph" w:styleId="Liste2">
    <w:name w:val="List 2"/>
    <w:basedOn w:val="Normal"/>
    <w:uiPriority w:val="99"/>
    <w:semiHidden/>
    <w:unhideWhenUsed/>
    <w:rsid w:val="00D45B5A"/>
    <w:pPr>
      <w:ind w:left="720" w:hanging="360"/>
      <w:contextualSpacing/>
    </w:pPr>
  </w:style>
  <w:style w:type="paragraph" w:styleId="Liste3">
    <w:name w:val="List 3"/>
    <w:basedOn w:val="Normal"/>
    <w:uiPriority w:val="99"/>
    <w:semiHidden/>
    <w:unhideWhenUsed/>
    <w:rsid w:val="00D45B5A"/>
    <w:pPr>
      <w:ind w:left="1080" w:hanging="360"/>
      <w:contextualSpacing/>
    </w:pPr>
  </w:style>
  <w:style w:type="paragraph" w:styleId="Liste4">
    <w:name w:val="List 4"/>
    <w:basedOn w:val="Normal"/>
    <w:uiPriority w:val="99"/>
    <w:semiHidden/>
    <w:unhideWhenUsed/>
    <w:rsid w:val="00D45B5A"/>
    <w:pPr>
      <w:ind w:left="1440" w:hanging="360"/>
      <w:contextualSpacing/>
    </w:pPr>
  </w:style>
  <w:style w:type="paragraph" w:styleId="Liste5">
    <w:name w:val="List 5"/>
    <w:basedOn w:val="Normal"/>
    <w:uiPriority w:val="99"/>
    <w:semiHidden/>
    <w:unhideWhenUsed/>
    <w:rsid w:val="00D45B5A"/>
    <w:pPr>
      <w:ind w:left="1800" w:hanging="360"/>
      <w:contextualSpacing/>
    </w:pPr>
  </w:style>
  <w:style w:type="table" w:styleId="Tableauliste1">
    <w:name w:val="Table List 1"/>
    <w:basedOn w:val="TableauNormal"/>
    <w:uiPriority w:val="99"/>
    <w:semiHidden/>
    <w:unhideWhenUsed/>
    <w:rsid w:val="00D45B5A"/>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liste2">
    <w:name w:val="Table List 2"/>
    <w:basedOn w:val="TableauNormal"/>
    <w:uiPriority w:val="99"/>
    <w:semiHidden/>
    <w:unhideWhenUsed/>
    <w:rsid w:val="00D45B5A"/>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liste3">
    <w:name w:val="Table List 3"/>
    <w:basedOn w:val="TableauNormal"/>
    <w:uiPriority w:val="99"/>
    <w:semiHidden/>
    <w:unhideWhenUsed/>
    <w:rsid w:val="00D45B5A"/>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auliste4">
    <w:name w:val="Table List 4"/>
    <w:basedOn w:val="TableauNormal"/>
    <w:uiPriority w:val="99"/>
    <w:semiHidden/>
    <w:unhideWhenUsed/>
    <w:rsid w:val="00D45B5A"/>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auliste5">
    <w:name w:val="Table List 5"/>
    <w:basedOn w:val="TableauNormal"/>
    <w:uiPriority w:val="99"/>
    <w:semiHidden/>
    <w:unhideWhenUsed/>
    <w:rsid w:val="00D45B5A"/>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auliste6">
    <w:name w:val="Table List 6"/>
    <w:basedOn w:val="TableauNormal"/>
    <w:uiPriority w:val="99"/>
    <w:semiHidden/>
    <w:unhideWhenUsed/>
    <w:rsid w:val="00D45B5A"/>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auliste7">
    <w:name w:val="Table List 7"/>
    <w:basedOn w:val="TableauNormal"/>
    <w:uiPriority w:val="99"/>
    <w:semiHidden/>
    <w:unhideWhenUsed/>
    <w:rsid w:val="00D45B5A"/>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auliste8">
    <w:name w:val="Table List 8"/>
    <w:basedOn w:val="TableauNormal"/>
    <w:uiPriority w:val="99"/>
    <w:semiHidden/>
    <w:unhideWhenUsed/>
    <w:rsid w:val="00D45B5A"/>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Listecontinue">
    <w:name w:val="List Continue"/>
    <w:basedOn w:val="Normal"/>
    <w:uiPriority w:val="99"/>
    <w:semiHidden/>
    <w:unhideWhenUsed/>
    <w:rsid w:val="00D45B5A"/>
    <w:pPr>
      <w:spacing w:after="120"/>
      <w:ind w:left="360"/>
      <w:contextualSpacing/>
    </w:pPr>
  </w:style>
  <w:style w:type="paragraph" w:styleId="Listecontinue2">
    <w:name w:val="List Continue 2"/>
    <w:basedOn w:val="Normal"/>
    <w:uiPriority w:val="99"/>
    <w:semiHidden/>
    <w:unhideWhenUsed/>
    <w:rsid w:val="00D45B5A"/>
    <w:pPr>
      <w:spacing w:after="120"/>
      <w:ind w:left="720"/>
      <w:contextualSpacing/>
    </w:pPr>
  </w:style>
  <w:style w:type="paragraph" w:styleId="Listecontinue3">
    <w:name w:val="List Continue 3"/>
    <w:basedOn w:val="Normal"/>
    <w:uiPriority w:val="99"/>
    <w:semiHidden/>
    <w:unhideWhenUsed/>
    <w:rsid w:val="00D45B5A"/>
    <w:pPr>
      <w:spacing w:after="120"/>
      <w:ind w:left="1080"/>
      <w:contextualSpacing/>
    </w:pPr>
  </w:style>
  <w:style w:type="paragraph" w:styleId="Listecontinue4">
    <w:name w:val="List Continue 4"/>
    <w:basedOn w:val="Normal"/>
    <w:uiPriority w:val="99"/>
    <w:semiHidden/>
    <w:unhideWhenUsed/>
    <w:rsid w:val="00D45B5A"/>
    <w:pPr>
      <w:spacing w:after="120"/>
      <w:ind w:left="1440"/>
      <w:contextualSpacing/>
    </w:pPr>
  </w:style>
  <w:style w:type="paragraph" w:styleId="Listecontinue5">
    <w:name w:val="List Continue 5"/>
    <w:basedOn w:val="Normal"/>
    <w:uiPriority w:val="99"/>
    <w:semiHidden/>
    <w:unhideWhenUsed/>
    <w:rsid w:val="00D45B5A"/>
    <w:pPr>
      <w:spacing w:after="120"/>
      <w:ind w:left="1800"/>
      <w:contextualSpacing/>
    </w:pPr>
  </w:style>
  <w:style w:type="paragraph" w:styleId="Paragraphedeliste">
    <w:name w:val="List Paragraph"/>
    <w:basedOn w:val="Normal"/>
    <w:uiPriority w:val="34"/>
    <w:unhideWhenUsed/>
    <w:qFormat/>
    <w:rsid w:val="00D45B5A"/>
    <w:pPr>
      <w:ind w:left="720"/>
      <w:contextualSpacing/>
    </w:pPr>
  </w:style>
  <w:style w:type="paragraph" w:styleId="Listenumros">
    <w:name w:val="List Number"/>
    <w:basedOn w:val="Normal"/>
    <w:uiPriority w:val="99"/>
    <w:semiHidden/>
    <w:unhideWhenUsed/>
    <w:rsid w:val="00D45B5A"/>
    <w:pPr>
      <w:numPr>
        <w:numId w:val="13"/>
      </w:numPr>
      <w:contextualSpacing/>
    </w:pPr>
  </w:style>
  <w:style w:type="paragraph" w:styleId="Listenumros2">
    <w:name w:val="List Number 2"/>
    <w:basedOn w:val="Normal"/>
    <w:uiPriority w:val="99"/>
    <w:semiHidden/>
    <w:unhideWhenUsed/>
    <w:rsid w:val="00D45B5A"/>
    <w:pPr>
      <w:numPr>
        <w:numId w:val="14"/>
      </w:numPr>
      <w:contextualSpacing/>
    </w:pPr>
  </w:style>
  <w:style w:type="paragraph" w:styleId="Listenumros3">
    <w:name w:val="List Number 3"/>
    <w:basedOn w:val="Normal"/>
    <w:uiPriority w:val="99"/>
    <w:semiHidden/>
    <w:unhideWhenUsed/>
    <w:rsid w:val="00D45B5A"/>
    <w:pPr>
      <w:numPr>
        <w:numId w:val="15"/>
      </w:numPr>
      <w:contextualSpacing/>
    </w:pPr>
  </w:style>
  <w:style w:type="paragraph" w:styleId="Listenumros4">
    <w:name w:val="List Number 4"/>
    <w:basedOn w:val="Normal"/>
    <w:uiPriority w:val="99"/>
    <w:semiHidden/>
    <w:unhideWhenUsed/>
    <w:rsid w:val="00D45B5A"/>
    <w:pPr>
      <w:numPr>
        <w:numId w:val="16"/>
      </w:numPr>
      <w:contextualSpacing/>
    </w:pPr>
  </w:style>
  <w:style w:type="paragraph" w:styleId="Listenumros5">
    <w:name w:val="List Number 5"/>
    <w:basedOn w:val="Normal"/>
    <w:uiPriority w:val="99"/>
    <w:semiHidden/>
    <w:unhideWhenUsed/>
    <w:rsid w:val="00D45B5A"/>
    <w:pPr>
      <w:numPr>
        <w:numId w:val="17"/>
      </w:numPr>
      <w:contextualSpacing/>
    </w:pPr>
  </w:style>
  <w:style w:type="paragraph" w:styleId="Listepuces">
    <w:name w:val="List Bullet"/>
    <w:basedOn w:val="Normal"/>
    <w:uiPriority w:val="99"/>
    <w:semiHidden/>
    <w:unhideWhenUsed/>
    <w:rsid w:val="00D45B5A"/>
    <w:pPr>
      <w:numPr>
        <w:numId w:val="8"/>
      </w:numPr>
      <w:contextualSpacing/>
    </w:pPr>
  </w:style>
  <w:style w:type="paragraph" w:styleId="Listepuces2">
    <w:name w:val="List Bullet 2"/>
    <w:basedOn w:val="Normal"/>
    <w:uiPriority w:val="99"/>
    <w:semiHidden/>
    <w:unhideWhenUsed/>
    <w:rsid w:val="00D45B5A"/>
    <w:pPr>
      <w:numPr>
        <w:numId w:val="9"/>
      </w:numPr>
      <w:contextualSpacing/>
    </w:pPr>
  </w:style>
  <w:style w:type="paragraph" w:styleId="Listepuces3">
    <w:name w:val="List Bullet 3"/>
    <w:basedOn w:val="Normal"/>
    <w:uiPriority w:val="99"/>
    <w:semiHidden/>
    <w:unhideWhenUsed/>
    <w:rsid w:val="00D45B5A"/>
    <w:pPr>
      <w:numPr>
        <w:numId w:val="10"/>
      </w:numPr>
      <w:contextualSpacing/>
    </w:pPr>
  </w:style>
  <w:style w:type="paragraph" w:styleId="Listepuces4">
    <w:name w:val="List Bullet 4"/>
    <w:basedOn w:val="Normal"/>
    <w:uiPriority w:val="99"/>
    <w:semiHidden/>
    <w:unhideWhenUsed/>
    <w:rsid w:val="00D45B5A"/>
    <w:pPr>
      <w:numPr>
        <w:numId w:val="11"/>
      </w:numPr>
      <w:contextualSpacing/>
    </w:pPr>
  </w:style>
  <w:style w:type="paragraph" w:styleId="Listepuces5">
    <w:name w:val="List Bullet 5"/>
    <w:basedOn w:val="Normal"/>
    <w:uiPriority w:val="99"/>
    <w:semiHidden/>
    <w:unhideWhenUsed/>
    <w:rsid w:val="00D45B5A"/>
    <w:pPr>
      <w:numPr>
        <w:numId w:val="12"/>
      </w:numPr>
      <w:contextualSpacing/>
    </w:pPr>
  </w:style>
  <w:style w:type="table" w:styleId="Tableauclassique1">
    <w:name w:val="Table Classic 1"/>
    <w:basedOn w:val="TableauNormal"/>
    <w:uiPriority w:val="99"/>
    <w:semiHidden/>
    <w:unhideWhenUsed/>
    <w:rsid w:val="00D45B5A"/>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classique2">
    <w:name w:val="Table Classic 2"/>
    <w:basedOn w:val="TableauNormal"/>
    <w:uiPriority w:val="99"/>
    <w:semiHidden/>
    <w:unhideWhenUsed/>
    <w:rsid w:val="00D45B5A"/>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auclassique3">
    <w:name w:val="Table Classic 3"/>
    <w:basedOn w:val="TableauNormal"/>
    <w:uiPriority w:val="99"/>
    <w:semiHidden/>
    <w:unhideWhenUsed/>
    <w:rsid w:val="00D45B5A"/>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auclassique4">
    <w:name w:val="Table Classic 4"/>
    <w:basedOn w:val="TableauNormal"/>
    <w:uiPriority w:val="99"/>
    <w:semiHidden/>
    <w:unhideWhenUsed/>
    <w:rsid w:val="00D45B5A"/>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Tabledesillustrations">
    <w:name w:val="table of figures"/>
    <w:basedOn w:val="Normal"/>
    <w:next w:val="Normal"/>
    <w:uiPriority w:val="99"/>
    <w:semiHidden/>
    <w:unhideWhenUsed/>
    <w:rsid w:val="00D45B5A"/>
  </w:style>
  <w:style w:type="character" w:styleId="Appeldenotedefin">
    <w:name w:val="endnote reference"/>
    <w:basedOn w:val="Policepardfaut"/>
    <w:uiPriority w:val="99"/>
    <w:semiHidden/>
    <w:unhideWhenUsed/>
    <w:rsid w:val="00D45B5A"/>
    <w:rPr>
      <w:rFonts w:ascii="Calibri" w:hAnsi="Calibri" w:cs="Calibri"/>
      <w:vertAlign w:val="superscript"/>
    </w:rPr>
  </w:style>
  <w:style w:type="paragraph" w:styleId="Tabledesrfrencesjuridiques">
    <w:name w:val="table of authorities"/>
    <w:basedOn w:val="Normal"/>
    <w:next w:val="Normal"/>
    <w:uiPriority w:val="99"/>
    <w:semiHidden/>
    <w:unhideWhenUsed/>
    <w:rsid w:val="00D45B5A"/>
    <w:pPr>
      <w:ind w:left="220" w:hanging="220"/>
    </w:pPr>
  </w:style>
  <w:style w:type="paragraph" w:styleId="TitreTR">
    <w:name w:val="toa heading"/>
    <w:basedOn w:val="Normal"/>
    <w:next w:val="Normal"/>
    <w:uiPriority w:val="99"/>
    <w:semiHidden/>
    <w:unhideWhenUsed/>
    <w:rsid w:val="00D45B5A"/>
    <w:pPr>
      <w:spacing w:before="120"/>
    </w:pPr>
    <w:rPr>
      <w:rFonts w:ascii="Calibri Light" w:eastAsiaTheme="majorEastAsia" w:hAnsi="Calibri Light" w:cs="Calibri Light"/>
      <w:b/>
      <w:bCs/>
      <w:sz w:val="24"/>
      <w:szCs w:val="24"/>
    </w:rPr>
  </w:style>
  <w:style w:type="table" w:styleId="Listecouleur">
    <w:name w:val="Colorful List"/>
    <w:basedOn w:val="TableauNormal"/>
    <w:uiPriority w:val="72"/>
    <w:semiHidden/>
    <w:unhideWhenUsed/>
    <w:rsid w:val="00D45B5A"/>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semiHidden/>
    <w:unhideWhenUsed/>
    <w:rsid w:val="00D45B5A"/>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Listecouleur-Accent2">
    <w:name w:val="Colorful List Accent 2"/>
    <w:basedOn w:val="TableauNormal"/>
    <w:uiPriority w:val="72"/>
    <w:semiHidden/>
    <w:unhideWhenUsed/>
    <w:rsid w:val="00D45B5A"/>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Listecouleur-Accent3">
    <w:name w:val="Colorful List Accent 3"/>
    <w:basedOn w:val="TableauNormal"/>
    <w:uiPriority w:val="72"/>
    <w:semiHidden/>
    <w:unhideWhenUsed/>
    <w:rsid w:val="00D45B5A"/>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Listecouleur-Accent4">
    <w:name w:val="Colorful List Accent 4"/>
    <w:basedOn w:val="TableauNormal"/>
    <w:uiPriority w:val="72"/>
    <w:semiHidden/>
    <w:unhideWhenUsed/>
    <w:rsid w:val="00D45B5A"/>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Listecouleur-Accent5">
    <w:name w:val="Colorful List Accent 5"/>
    <w:basedOn w:val="TableauNormal"/>
    <w:uiPriority w:val="72"/>
    <w:semiHidden/>
    <w:unhideWhenUsed/>
    <w:rsid w:val="00D45B5A"/>
    <w:rPr>
      <w:color w:val="000000"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Listecouleur-Accent6">
    <w:name w:val="Colorful List Accent 6"/>
    <w:basedOn w:val="TableauNormal"/>
    <w:uiPriority w:val="72"/>
    <w:rsid w:val="00D45B5A"/>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Tableaucolor1">
    <w:name w:val="Table Colorful 1"/>
    <w:basedOn w:val="TableauNormal"/>
    <w:uiPriority w:val="99"/>
    <w:semiHidden/>
    <w:unhideWhenUsed/>
    <w:rsid w:val="00D45B5A"/>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aucolor2">
    <w:name w:val="Table Colorful 2"/>
    <w:basedOn w:val="TableauNormal"/>
    <w:uiPriority w:val="99"/>
    <w:semiHidden/>
    <w:unhideWhenUsed/>
    <w:rsid w:val="00D45B5A"/>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aucolor3">
    <w:name w:val="Table Colorful 3"/>
    <w:basedOn w:val="TableauNormal"/>
    <w:uiPriority w:val="99"/>
    <w:semiHidden/>
    <w:unhideWhenUsed/>
    <w:rsid w:val="00D45B5A"/>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ramecouleur">
    <w:name w:val="Colorful Shading"/>
    <w:basedOn w:val="TableauNormal"/>
    <w:uiPriority w:val="71"/>
    <w:semiHidden/>
    <w:unhideWhenUsed/>
    <w:rsid w:val="00D45B5A"/>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semiHidden/>
    <w:unhideWhenUsed/>
    <w:rsid w:val="00D45B5A"/>
    <w:rPr>
      <w:color w:val="000000" w:themeColor="text1"/>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semiHidden/>
    <w:unhideWhenUsed/>
    <w:rsid w:val="00D45B5A"/>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semiHidden/>
    <w:unhideWhenUsed/>
    <w:rsid w:val="00D45B5A"/>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Tramecouleur-Accent4">
    <w:name w:val="Colorful Shading Accent 4"/>
    <w:basedOn w:val="TableauNormal"/>
    <w:uiPriority w:val="71"/>
    <w:semiHidden/>
    <w:unhideWhenUsed/>
    <w:rsid w:val="00D45B5A"/>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semiHidden/>
    <w:unhideWhenUsed/>
    <w:rsid w:val="00D45B5A"/>
    <w:rPr>
      <w:color w:val="000000" w:themeColor="text1"/>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D45B5A"/>
    <w:rPr>
      <w:color w:val="000000" w:themeColor="text1"/>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Grillecouleur">
    <w:name w:val="Colorful Grid"/>
    <w:basedOn w:val="TableauNormal"/>
    <w:uiPriority w:val="73"/>
    <w:semiHidden/>
    <w:unhideWhenUsed/>
    <w:rsid w:val="00D45B5A"/>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semiHidden/>
    <w:unhideWhenUsed/>
    <w:rsid w:val="00D45B5A"/>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Grillecouleur-Accent2">
    <w:name w:val="Colorful Grid Accent 2"/>
    <w:basedOn w:val="TableauNormal"/>
    <w:uiPriority w:val="73"/>
    <w:semiHidden/>
    <w:unhideWhenUsed/>
    <w:rsid w:val="00D45B5A"/>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Grillecouleur-Accent3">
    <w:name w:val="Colorful Grid Accent 3"/>
    <w:basedOn w:val="TableauNormal"/>
    <w:uiPriority w:val="73"/>
    <w:semiHidden/>
    <w:unhideWhenUsed/>
    <w:rsid w:val="00D45B5A"/>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Grillecouleur-Accent4">
    <w:name w:val="Colorful Grid Accent 4"/>
    <w:basedOn w:val="TableauNormal"/>
    <w:uiPriority w:val="73"/>
    <w:semiHidden/>
    <w:unhideWhenUsed/>
    <w:rsid w:val="00D45B5A"/>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Grillecouleur-Accent5">
    <w:name w:val="Colorful Grid Accent 5"/>
    <w:basedOn w:val="TableauNormal"/>
    <w:uiPriority w:val="73"/>
    <w:semiHidden/>
    <w:unhideWhenUsed/>
    <w:rsid w:val="00D45B5A"/>
    <w:rPr>
      <w:color w:val="000000" w:themeColor="text1"/>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Grillecouleur-Accent6">
    <w:name w:val="Colorful Grid Accent 6"/>
    <w:basedOn w:val="TableauNormal"/>
    <w:uiPriority w:val="73"/>
    <w:rsid w:val="00D45B5A"/>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styleId="Adressedestinataire">
    <w:name w:val="envelope address"/>
    <w:basedOn w:val="Normal"/>
    <w:uiPriority w:val="99"/>
    <w:semiHidden/>
    <w:unhideWhenUsed/>
    <w:rsid w:val="00D45B5A"/>
    <w:pPr>
      <w:framePr w:w="7920" w:h="1980" w:hRule="exact" w:hSpace="180" w:wrap="auto" w:hAnchor="page" w:xAlign="center" w:yAlign="bottom"/>
      <w:ind w:left="2880"/>
    </w:pPr>
    <w:rPr>
      <w:rFonts w:ascii="Calibri Light" w:eastAsiaTheme="majorEastAsia" w:hAnsi="Calibri Light" w:cs="Calibri Light"/>
      <w:sz w:val="24"/>
      <w:szCs w:val="24"/>
    </w:rPr>
  </w:style>
  <w:style w:type="numbering" w:styleId="ArticleSection">
    <w:name w:val="Outline List 3"/>
    <w:basedOn w:val="Aucuneliste"/>
    <w:uiPriority w:val="99"/>
    <w:semiHidden/>
    <w:unhideWhenUsed/>
    <w:rsid w:val="00D45B5A"/>
    <w:pPr>
      <w:numPr>
        <w:numId w:val="26"/>
      </w:numPr>
    </w:pPr>
  </w:style>
  <w:style w:type="table" w:styleId="Tableausimple1">
    <w:name w:val="Plain Table 1"/>
    <w:basedOn w:val="TableauNormal"/>
    <w:uiPriority w:val="41"/>
    <w:rsid w:val="00D45B5A"/>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2">
    <w:name w:val="Plain Table 2"/>
    <w:basedOn w:val="TableauNormal"/>
    <w:uiPriority w:val="42"/>
    <w:rsid w:val="00D45B5A"/>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ausimple3">
    <w:name w:val="Plain Table 3"/>
    <w:basedOn w:val="TableauNormal"/>
    <w:uiPriority w:val="43"/>
    <w:rsid w:val="00D45B5A"/>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ausimple4">
    <w:name w:val="Plain Table 4"/>
    <w:basedOn w:val="TableauNormal"/>
    <w:uiPriority w:val="44"/>
    <w:rsid w:val="00D45B5A"/>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5">
    <w:name w:val="Plain Table 5"/>
    <w:basedOn w:val="TableauNormal"/>
    <w:uiPriority w:val="45"/>
    <w:rsid w:val="00D45B5A"/>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nsinterligne">
    <w:name w:val="No Spacing"/>
    <w:uiPriority w:val="1"/>
    <w:qFormat/>
    <w:rsid w:val="00D45B5A"/>
    <w:rPr>
      <w:rFonts w:ascii="Calibri" w:hAnsi="Calibri" w:cs="Calibri"/>
    </w:rPr>
  </w:style>
  <w:style w:type="paragraph" w:styleId="Date">
    <w:name w:val="Date"/>
    <w:basedOn w:val="Normal"/>
    <w:next w:val="Normal"/>
    <w:link w:val="DateCar"/>
    <w:uiPriority w:val="99"/>
    <w:semiHidden/>
    <w:unhideWhenUsed/>
    <w:rsid w:val="00D45B5A"/>
  </w:style>
  <w:style w:type="character" w:customStyle="1" w:styleId="DateCar">
    <w:name w:val="Date Car"/>
    <w:basedOn w:val="Policepardfaut"/>
    <w:link w:val="Date"/>
    <w:uiPriority w:val="99"/>
    <w:semiHidden/>
    <w:rsid w:val="00D45B5A"/>
    <w:rPr>
      <w:rFonts w:ascii="Calibri" w:hAnsi="Calibri" w:cs="Calibri"/>
    </w:rPr>
  </w:style>
  <w:style w:type="paragraph" w:styleId="NormalWeb">
    <w:name w:val="Normal (Web)"/>
    <w:basedOn w:val="Normal"/>
    <w:uiPriority w:val="99"/>
    <w:semiHidden/>
    <w:unhideWhenUsed/>
    <w:rsid w:val="00D45B5A"/>
    <w:rPr>
      <w:rFonts w:ascii="Times New Roman" w:hAnsi="Times New Roman" w:cs="Times New Roman"/>
      <w:sz w:val="24"/>
      <w:szCs w:val="24"/>
    </w:rPr>
  </w:style>
  <w:style w:type="character" w:styleId="Lienhypertexteactif">
    <w:name w:val="Smart Hyperlink"/>
    <w:basedOn w:val="Policepardfaut"/>
    <w:uiPriority w:val="99"/>
    <w:semiHidden/>
    <w:unhideWhenUsed/>
    <w:rsid w:val="00D45B5A"/>
    <w:rPr>
      <w:rFonts w:ascii="Calibri" w:hAnsi="Calibri" w:cs="Calibri"/>
      <w:u w:val="dotted"/>
    </w:rPr>
  </w:style>
  <w:style w:type="character" w:styleId="Mentionnonrsolue">
    <w:name w:val="Unresolved Mention"/>
    <w:basedOn w:val="Policepardfaut"/>
    <w:uiPriority w:val="99"/>
    <w:semiHidden/>
    <w:unhideWhenUsed/>
    <w:rsid w:val="00D45B5A"/>
    <w:rPr>
      <w:rFonts w:ascii="Calibri" w:hAnsi="Calibri" w:cs="Calibri"/>
      <w:color w:val="605E5C"/>
      <w:shd w:val="clear" w:color="auto" w:fill="E1DFDD"/>
    </w:rPr>
  </w:style>
  <w:style w:type="paragraph" w:styleId="Corpsdetexte">
    <w:name w:val="Body Text"/>
    <w:basedOn w:val="Normal"/>
    <w:link w:val="CorpsdetexteCar"/>
    <w:uiPriority w:val="99"/>
    <w:semiHidden/>
    <w:unhideWhenUsed/>
    <w:rsid w:val="00D45B5A"/>
    <w:pPr>
      <w:spacing w:after="120"/>
    </w:pPr>
  </w:style>
  <w:style w:type="character" w:customStyle="1" w:styleId="CorpsdetexteCar">
    <w:name w:val="Corps de texte Car"/>
    <w:basedOn w:val="Policepardfaut"/>
    <w:link w:val="Corpsdetexte"/>
    <w:uiPriority w:val="99"/>
    <w:semiHidden/>
    <w:rsid w:val="00D45B5A"/>
    <w:rPr>
      <w:rFonts w:ascii="Calibri" w:hAnsi="Calibri" w:cs="Calibri"/>
    </w:rPr>
  </w:style>
  <w:style w:type="paragraph" w:styleId="Corpsdetexte2">
    <w:name w:val="Body Text 2"/>
    <w:basedOn w:val="Normal"/>
    <w:link w:val="Corpsdetexte2Car"/>
    <w:uiPriority w:val="99"/>
    <w:semiHidden/>
    <w:unhideWhenUsed/>
    <w:rsid w:val="00D45B5A"/>
    <w:pPr>
      <w:spacing w:after="120" w:line="480" w:lineRule="auto"/>
    </w:pPr>
  </w:style>
  <w:style w:type="character" w:customStyle="1" w:styleId="Corpsdetexte2Car">
    <w:name w:val="Corps de texte 2 Car"/>
    <w:basedOn w:val="Policepardfaut"/>
    <w:link w:val="Corpsdetexte2"/>
    <w:uiPriority w:val="99"/>
    <w:semiHidden/>
    <w:rsid w:val="00D45B5A"/>
    <w:rPr>
      <w:rFonts w:ascii="Calibri" w:hAnsi="Calibri" w:cs="Calibri"/>
    </w:rPr>
  </w:style>
  <w:style w:type="paragraph" w:styleId="Retraitcorpsdetexte">
    <w:name w:val="Body Text Indent"/>
    <w:basedOn w:val="Normal"/>
    <w:link w:val="RetraitcorpsdetexteCar"/>
    <w:uiPriority w:val="99"/>
    <w:semiHidden/>
    <w:unhideWhenUsed/>
    <w:rsid w:val="00D45B5A"/>
    <w:pPr>
      <w:spacing w:after="120"/>
      <w:ind w:left="360"/>
    </w:pPr>
  </w:style>
  <w:style w:type="character" w:customStyle="1" w:styleId="RetraitcorpsdetexteCar">
    <w:name w:val="Retrait corps de texte Car"/>
    <w:basedOn w:val="Policepardfaut"/>
    <w:link w:val="Retraitcorpsdetexte"/>
    <w:uiPriority w:val="99"/>
    <w:semiHidden/>
    <w:rsid w:val="00D45B5A"/>
    <w:rPr>
      <w:rFonts w:ascii="Calibri" w:hAnsi="Calibri" w:cs="Calibri"/>
    </w:rPr>
  </w:style>
  <w:style w:type="paragraph" w:styleId="Retraitcorpsdetexte2">
    <w:name w:val="Body Text Indent 2"/>
    <w:basedOn w:val="Normal"/>
    <w:link w:val="Retraitcorpsdetexte2Car"/>
    <w:uiPriority w:val="99"/>
    <w:semiHidden/>
    <w:unhideWhenUsed/>
    <w:rsid w:val="00D45B5A"/>
    <w:pPr>
      <w:spacing w:after="120" w:line="480" w:lineRule="auto"/>
      <w:ind w:left="360"/>
    </w:pPr>
  </w:style>
  <w:style w:type="character" w:customStyle="1" w:styleId="Retraitcorpsdetexte2Car">
    <w:name w:val="Retrait corps de texte 2 Car"/>
    <w:basedOn w:val="Policepardfaut"/>
    <w:link w:val="Retraitcorpsdetexte2"/>
    <w:uiPriority w:val="99"/>
    <w:semiHidden/>
    <w:rsid w:val="00D45B5A"/>
    <w:rPr>
      <w:rFonts w:ascii="Calibri" w:hAnsi="Calibri" w:cs="Calibri"/>
    </w:rPr>
  </w:style>
  <w:style w:type="paragraph" w:styleId="Retrait1religne">
    <w:name w:val="Body Text First Indent"/>
    <w:basedOn w:val="Corpsdetexte"/>
    <w:link w:val="Retrait1religneCar"/>
    <w:uiPriority w:val="99"/>
    <w:semiHidden/>
    <w:unhideWhenUsed/>
    <w:rsid w:val="00D45B5A"/>
    <w:pPr>
      <w:spacing w:after="0"/>
      <w:ind w:firstLine="360"/>
    </w:pPr>
  </w:style>
  <w:style w:type="character" w:customStyle="1" w:styleId="Retrait1religneCar">
    <w:name w:val="Retrait 1re ligne Car"/>
    <w:basedOn w:val="CorpsdetexteCar"/>
    <w:link w:val="Retrait1religne"/>
    <w:uiPriority w:val="99"/>
    <w:semiHidden/>
    <w:rsid w:val="00D45B5A"/>
    <w:rPr>
      <w:rFonts w:ascii="Calibri" w:hAnsi="Calibri" w:cs="Calibri"/>
    </w:rPr>
  </w:style>
  <w:style w:type="paragraph" w:styleId="Retraitcorpset1relig">
    <w:name w:val="Body Text First Indent 2"/>
    <w:basedOn w:val="Retraitcorpsdetexte"/>
    <w:link w:val="Retraitcorpset1religCar"/>
    <w:uiPriority w:val="99"/>
    <w:semiHidden/>
    <w:unhideWhenUsed/>
    <w:rsid w:val="00D45B5A"/>
    <w:pPr>
      <w:spacing w:after="0"/>
      <w:ind w:firstLine="360"/>
    </w:pPr>
  </w:style>
  <w:style w:type="character" w:customStyle="1" w:styleId="Retraitcorpset1religCar">
    <w:name w:val="Retrait corps et 1re lig. Car"/>
    <w:basedOn w:val="RetraitcorpsdetexteCar"/>
    <w:link w:val="Retraitcorpset1relig"/>
    <w:uiPriority w:val="99"/>
    <w:semiHidden/>
    <w:rsid w:val="00D45B5A"/>
    <w:rPr>
      <w:rFonts w:ascii="Calibri" w:hAnsi="Calibri" w:cs="Calibri"/>
    </w:rPr>
  </w:style>
  <w:style w:type="paragraph" w:styleId="Retraitnormal">
    <w:name w:val="Normal Indent"/>
    <w:basedOn w:val="Normal"/>
    <w:uiPriority w:val="99"/>
    <w:semiHidden/>
    <w:unhideWhenUsed/>
    <w:rsid w:val="00D45B5A"/>
    <w:pPr>
      <w:ind w:left="720"/>
    </w:pPr>
  </w:style>
  <w:style w:type="paragraph" w:styleId="Titredenote">
    <w:name w:val="Note Heading"/>
    <w:basedOn w:val="Normal"/>
    <w:next w:val="Normal"/>
    <w:link w:val="TitredenoteCar"/>
    <w:uiPriority w:val="99"/>
    <w:semiHidden/>
    <w:unhideWhenUsed/>
    <w:rsid w:val="00D45B5A"/>
  </w:style>
  <w:style w:type="character" w:customStyle="1" w:styleId="TitredenoteCar">
    <w:name w:val="Titre de note Car"/>
    <w:basedOn w:val="Policepardfaut"/>
    <w:link w:val="Titredenote"/>
    <w:uiPriority w:val="99"/>
    <w:semiHidden/>
    <w:rsid w:val="00D45B5A"/>
    <w:rPr>
      <w:rFonts w:ascii="Calibri" w:hAnsi="Calibri" w:cs="Calibri"/>
    </w:rPr>
  </w:style>
  <w:style w:type="table" w:styleId="Tableaucontemporain">
    <w:name w:val="Table Contemporary"/>
    <w:basedOn w:val="TableauNormal"/>
    <w:uiPriority w:val="99"/>
    <w:semiHidden/>
    <w:unhideWhenUsed/>
    <w:rsid w:val="00D45B5A"/>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Listeclaire">
    <w:name w:val="Light List"/>
    <w:basedOn w:val="TableauNormal"/>
    <w:uiPriority w:val="61"/>
    <w:semiHidden/>
    <w:unhideWhenUsed/>
    <w:rsid w:val="00D45B5A"/>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semiHidden/>
    <w:unhideWhenUsed/>
    <w:rsid w:val="00D45B5A"/>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steclaire-Accent2">
    <w:name w:val="Light List Accent 2"/>
    <w:basedOn w:val="TableauNormal"/>
    <w:uiPriority w:val="61"/>
    <w:semiHidden/>
    <w:unhideWhenUsed/>
    <w:rsid w:val="00D45B5A"/>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steclaire-Accent3">
    <w:name w:val="Light List Accent 3"/>
    <w:basedOn w:val="TableauNormal"/>
    <w:uiPriority w:val="61"/>
    <w:semiHidden/>
    <w:unhideWhenUsed/>
    <w:rsid w:val="00D45B5A"/>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steclaire-Accent4">
    <w:name w:val="Light List Accent 4"/>
    <w:basedOn w:val="TableauNormal"/>
    <w:uiPriority w:val="61"/>
    <w:semiHidden/>
    <w:unhideWhenUsed/>
    <w:rsid w:val="00D45B5A"/>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steclaire-Accent5">
    <w:name w:val="Light List Accent 5"/>
    <w:basedOn w:val="TableauNormal"/>
    <w:uiPriority w:val="61"/>
    <w:semiHidden/>
    <w:unhideWhenUsed/>
    <w:rsid w:val="00D45B5A"/>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steclaire-Accent6">
    <w:name w:val="Light List Accent 6"/>
    <w:basedOn w:val="TableauNormal"/>
    <w:uiPriority w:val="61"/>
    <w:semiHidden/>
    <w:unhideWhenUsed/>
    <w:rsid w:val="00D45B5A"/>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Ombrageclair">
    <w:name w:val="Light Shading"/>
    <w:basedOn w:val="TableauNormal"/>
    <w:uiPriority w:val="60"/>
    <w:semiHidden/>
    <w:unhideWhenUsed/>
    <w:rsid w:val="00D45B5A"/>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semiHidden/>
    <w:unhideWhenUsed/>
    <w:rsid w:val="00D45B5A"/>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Trameclaire-Accent2">
    <w:name w:val="Light Shading Accent 2"/>
    <w:basedOn w:val="TableauNormal"/>
    <w:uiPriority w:val="60"/>
    <w:semiHidden/>
    <w:unhideWhenUsed/>
    <w:rsid w:val="00D45B5A"/>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Trameclaire-Accent3">
    <w:name w:val="Light Shading Accent 3"/>
    <w:basedOn w:val="TableauNormal"/>
    <w:uiPriority w:val="60"/>
    <w:semiHidden/>
    <w:unhideWhenUsed/>
    <w:rsid w:val="00D45B5A"/>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Trameclaire-Accent4">
    <w:name w:val="Light Shading Accent 4"/>
    <w:basedOn w:val="TableauNormal"/>
    <w:uiPriority w:val="60"/>
    <w:semiHidden/>
    <w:unhideWhenUsed/>
    <w:rsid w:val="00D45B5A"/>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Trameclaire-Accent5">
    <w:name w:val="Light Shading Accent 5"/>
    <w:basedOn w:val="TableauNormal"/>
    <w:uiPriority w:val="60"/>
    <w:semiHidden/>
    <w:unhideWhenUsed/>
    <w:rsid w:val="00D45B5A"/>
    <w:rPr>
      <w:color w:val="2F5496" w:themeColor="accent5" w:themeShade="BF"/>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Trameclaire-Accent6">
    <w:name w:val="Light Shading Accent 6"/>
    <w:basedOn w:val="TableauNormal"/>
    <w:uiPriority w:val="60"/>
    <w:semiHidden/>
    <w:unhideWhenUsed/>
    <w:rsid w:val="00D45B5A"/>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Grilleclaire">
    <w:name w:val="Light Grid"/>
    <w:basedOn w:val="TableauNormal"/>
    <w:uiPriority w:val="62"/>
    <w:semiHidden/>
    <w:unhideWhenUsed/>
    <w:rsid w:val="00D45B5A"/>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D45B5A"/>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Grilleclaire-Accent2">
    <w:name w:val="Light Grid Accent 2"/>
    <w:basedOn w:val="TableauNormal"/>
    <w:uiPriority w:val="62"/>
    <w:semiHidden/>
    <w:unhideWhenUsed/>
    <w:rsid w:val="00D45B5A"/>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Grilleclaire-Accent3">
    <w:name w:val="Light Grid Accent 3"/>
    <w:basedOn w:val="TableauNormal"/>
    <w:uiPriority w:val="62"/>
    <w:semiHidden/>
    <w:unhideWhenUsed/>
    <w:rsid w:val="00D45B5A"/>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Grilleclaire-Accent4">
    <w:name w:val="Light Grid Accent 4"/>
    <w:basedOn w:val="TableauNormal"/>
    <w:uiPriority w:val="62"/>
    <w:semiHidden/>
    <w:unhideWhenUsed/>
    <w:rsid w:val="00D45B5A"/>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Grilleclaire-Accent5">
    <w:name w:val="Light Grid Accent 5"/>
    <w:basedOn w:val="TableauNormal"/>
    <w:uiPriority w:val="62"/>
    <w:semiHidden/>
    <w:unhideWhenUsed/>
    <w:rsid w:val="00D45B5A"/>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Grilleclaire-Accent6">
    <w:name w:val="Light Grid Accent 6"/>
    <w:basedOn w:val="TableauNormal"/>
    <w:uiPriority w:val="62"/>
    <w:semiHidden/>
    <w:unhideWhenUsed/>
    <w:rsid w:val="00D45B5A"/>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stefonce">
    <w:name w:val="Dark List"/>
    <w:basedOn w:val="TableauNormal"/>
    <w:uiPriority w:val="70"/>
    <w:semiHidden/>
    <w:unhideWhenUsed/>
    <w:rsid w:val="00D45B5A"/>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semiHidden/>
    <w:unhideWhenUsed/>
    <w:rsid w:val="00D45B5A"/>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Listefonce-Accent2">
    <w:name w:val="Dark List Accent 2"/>
    <w:basedOn w:val="TableauNormal"/>
    <w:uiPriority w:val="70"/>
    <w:semiHidden/>
    <w:unhideWhenUsed/>
    <w:rsid w:val="00D45B5A"/>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Listefonce-Accent3">
    <w:name w:val="Dark List Accent 3"/>
    <w:basedOn w:val="TableauNormal"/>
    <w:uiPriority w:val="70"/>
    <w:semiHidden/>
    <w:unhideWhenUsed/>
    <w:rsid w:val="00D45B5A"/>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Listefonce-Accent4">
    <w:name w:val="Dark List Accent 4"/>
    <w:basedOn w:val="TableauNormal"/>
    <w:uiPriority w:val="70"/>
    <w:semiHidden/>
    <w:unhideWhenUsed/>
    <w:rsid w:val="00D45B5A"/>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Listefonce-Accent5">
    <w:name w:val="Dark List Accent 5"/>
    <w:basedOn w:val="TableauNormal"/>
    <w:uiPriority w:val="70"/>
    <w:semiHidden/>
    <w:unhideWhenUsed/>
    <w:rsid w:val="00D45B5A"/>
    <w:rPr>
      <w:color w:val="FFFFFF" w:themeColor="background1"/>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Listefonce-Accent6">
    <w:name w:val="Dark List Accent 6"/>
    <w:basedOn w:val="TableauNormal"/>
    <w:uiPriority w:val="70"/>
    <w:rsid w:val="00D45B5A"/>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TableauListe1Clair">
    <w:name w:val="List Table 1 Light"/>
    <w:basedOn w:val="TableauNormal"/>
    <w:uiPriority w:val="46"/>
    <w:rsid w:val="00D45B5A"/>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1Clair-Accentuation1">
    <w:name w:val="List Table 1 Light Accent 1"/>
    <w:basedOn w:val="TableauNormal"/>
    <w:uiPriority w:val="46"/>
    <w:rsid w:val="00D45B5A"/>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Liste1Clair-Accentuation2">
    <w:name w:val="List Table 1 Light Accent 2"/>
    <w:basedOn w:val="TableauNormal"/>
    <w:uiPriority w:val="46"/>
    <w:rsid w:val="00D45B5A"/>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eauListe1Clair-Accentuation3">
    <w:name w:val="List Table 1 Light Accent 3"/>
    <w:basedOn w:val="TableauNormal"/>
    <w:uiPriority w:val="46"/>
    <w:rsid w:val="00D45B5A"/>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Liste1Clair-Accentuation4">
    <w:name w:val="List Table 1 Light Accent 4"/>
    <w:basedOn w:val="TableauNormal"/>
    <w:uiPriority w:val="46"/>
    <w:rsid w:val="00D45B5A"/>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Liste1Clair-Accentuation5">
    <w:name w:val="List Table 1 Light Accent 5"/>
    <w:basedOn w:val="TableauNormal"/>
    <w:uiPriority w:val="46"/>
    <w:rsid w:val="00D45B5A"/>
    <w:tblPr>
      <w:tblStyleRowBandSize w:val="1"/>
      <w:tblStyleColBandSize w:val="1"/>
    </w:tblPr>
    <w:tblStylePr w:type="firstRow">
      <w:rPr>
        <w:b/>
        <w:bCs/>
      </w:rPr>
      <w:tblPr/>
      <w:tcPr>
        <w:tcBorders>
          <w:bottom w:val="single" w:sz="4" w:space="0" w:color="8EAADB" w:themeColor="accent5" w:themeTint="99"/>
        </w:tcBorders>
      </w:tcPr>
    </w:tblStylePr>
    <w:tblStylePr w:type="lastRow">
      <w:rPr>
        <w:b/>
        <w:bCs/>
      </w:rPr>
      <w:tblPr/>
      <w:tcPr>
        <w:tcBorders>
          <w:top w:val="sing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eauListe1Clair-Accentuation6">
    <w:name w:val="List Table 1 Light Accent 6"/>
    <w:basedOn w:val="TableauNormal"/>
    <w:uiPriority w:val="46"/>
    <w:rsid w:val="00D45B5A"/>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Liste20">
    <w:name w:val="List Table 2"/>
    <w:basedOn w:val="TableauNormal"/>
    <w:uiPriority w:val="47"/>
    <w:rsid w:val="00D45B5A"/>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2-Accentuation1">
    <w:name w:val="List Table 2 Accent 1"/>
    <w:basedOn w:val="TableauNormal"/>
    <w:uiPriority w:val="47"/>
    <w:rsid w:val="00D45B5A"/>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Liste2-Accentuation2">
    <w:name w:val="List Table 2 Accent 2"/>
    <w:basedOn w:val="TableauNormal"/>
    <w:uiPriority w:val="47"/>
    <w:rsid w:val="00D45B5A"/>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eauListe2-Accentuation3">
    <w:name w:val="List Table 2 Accent 3"/>
    <w:basedOn w:val="TableauNormal"/>
    <w:uiPriority w:val="47"/>
    <w:rsid w:val="00D45B5A"/>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Liste2-Accentuation4">
    <w:name w:val="List Table 2 Accent 4"/>
    <w:basedOn w:val="TableauNormal"/>
    <w:uiPriority w:val="47"/>
    <w:rsid w:val="00D45B5A"/>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Liste2-Accentuation5">
    <w:name w:val="List Table 2 Accent 5"/>
    <w:basedOn w:val="TableauNormal"/>
    <w:uiPriority w:val="47"/>
    <w:rsid w:val="00D45B5A"/>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eauListe2-Accentuation6">
    <w:name w:val="List Table 2 Accent 6"/>
    <w:basedOn w:val="TableauNormal"/>
    <w:uiPriority w:val="47"/>
    <w:rsid w:val="00D45B5A"/>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Liste30">
    <w:name w:val="List Table 3"/>
    <w:basedOn w:val="TableauNormal"/>
    <w:uiPriority w:val="48"/>
    <w:rsid w:val="00D45B5A"/>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eauListe3-Accentuation1">
    <w:name w:val="List Table 3 Accent 1"/>
    <w:basedOn w:val="TableauNormal"/>
    <w:uiPriority w:val="48"/>
    <w:rsid w:val="00D45B5A"/>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TableauListe3-Accentuation2">
    <w:name w:val="List Table 3 Accent 2"/>
    <w:basedOn w:val="TableauNormal"/>
    <w:uiPriority w:val="48"/>
    <w:rsid w:val="00D45B5A"/>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TableauListe3-Accentuation3">
    <w:name w:val="List Table 3 Accent 3"/>
    <w:basedOn w:val="TableauNormal"/>
    <w:uiPriority w:val="48"/>
    <w:rsid w:val="00D45B5A"/>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TableauListe3-Accentuation4">
    <w:name w:val="List Table 3 Accent 4"/>
    <w:basedOn w:val="TableauNormal"/>
    <w:uiPriority w:val="48"/>
    <w:rsid w:val="00D45B5A"/>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TableauListe3-Accentuation5">
    <w:name w:val="List Table 3 Accent 5"/>
    <w:basedOn w:val="TableauNormal"/>
    <w:uiPriority w:val="48"/>
    <w:rsid w:val="00D45B5A"/>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TableauListe3-Accentuation6">
    <w:name w:val="List Table 3 Accent 6"/>
    <w:basedOn w:val="TableauNormal"/>
    <w:uiPriority w:val="48"/>
    <w:rsid w:val="00D45B5A"/>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TableauListe40">
    <w:name w:val="List Table 4"/>
    <w:basedOn w:val="TableauNormal"/>
    <w:uiPriority w:val="49"/>
    <w:rsid w:val="00D45B5A"/>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4-Accentuation1">
    <w:name w:val="List Table 4 Accent 1"/>
    <w:basedOn w:val="TableauNormal"/>
    <w:uiPriority w:val="49"/>
    <w:rsid w:val="00D45B5A"/>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Liste4-Accentuation2">
    <w:name w:val="List Table 4 Accent 2"/>
    <w:basedOn w:val="TableauNormal"/>
    <w:uiPriority w:val="49"/>
    <w:rsid w:val="00D45B5A"/>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eauListe4-Accentuation3">
    <w:name w:val="List Table 4 Accent 3"/>
    <w:basedOn w:val="TableauNormal"/>
    <w:uiPriority w:val="49"/>
    <w:rsid w:val="00D45B5A"/>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Liste4-Accentuation4">
    <w:name w:val="List Table 4 Accent 4"/>
    <w:basedOn w:val="TableauNormal"/>
    <w:uiPriority w:val="49"/>
    <w:rsid w:val="00D45B5A"/>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Liste4-Accentuation5">
    <w:name w:val="List Table 4 Accent 5"/>
    <w:basedOn w:val="TableauNormal"/>
    <w:uiPriority w:val="49"/>
    <w:rsid w:val="00D45B5A"/>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eauListe4-Accentuation6">
    <w:name w:val="List Table 4 Accent 6"/>
    <w:basedOn w:val="TableauNormal"/>
    <w:uiPriority w:val="49"/>
    <w:rsid w:val="00D45B5A"/>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Liste5Fonc">
    <w:name w:val="List Table 5 Dark"/>
    <w:basedOn w:val="TableauNormal"/>
    <w:uiPriority w:val="50"/>
    <w:rsid w:val="00D45B5A"/>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1">
    <w:name w:val="List Table 5 Dark Accent 1"/>
    <w:basedOn w:val="TableauNormal"/>
    <w:uiPriority w:val="50"/>
    <w:rsid w:val="00D45B5A"/>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2">
    <w:name w:val="List Table 5 Dark Accent 2"/>
    <w:basedOn w:val="TableauNormal"/>
    <w:uiPriority w:val="50"/>
    <w:rsid w:val="00D45B5A"/>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3">
    <w:name w:val="List Table 5 Dark Accent 3"/>
    <w:basedOn w:val="TableauNormal"/>
    <w:uiPriority w:val="50"/>
    <w:rsid w:val="00D45B5A"/>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4">
    <w:name w:val="List Table 5 Dark Accent 4"/>
    <w:basedOn w:val="TableauNormal"/>
    <w:uiPriority w:val="50"/>
    <w:rsid w:val="00D45B5A"/>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5">
    <w:name w:val="List Table 5 Dark Accent 5"/>
    <w:basedOn w:val="TableauNormal"/>
    <w:uiPriority w:val="50"/>
    <w:rsid w:val="00D45B5A"/>
    <w:rPr>
      <w:color w:val="FFFFFF" w:themeColor="background1"/>
    </w:rPr>
    <w:tblPr>
      <w:tblStyleRowBandSize w:val="1"/>
      <w:tblStyleColBandSize w:val="1"/>
      <w:tblBorders>
        <w:top w:val="single" w:sz="24" w:space="0" w:color="4472C4" w:themeColor="accent5"/>
        <w:left w:val="single" w:sz="24" w:space="0" w:color="4472C4" w:themeColor="accent5"/>
        <w:bottom w:val="single" w:sz="24" w:space="0" w:color="4472C4" w:themeColor="accent5"/>
        <w:right w:val="single" w:sz="24" w:space="0" w:color="4472C4" w:themeColor="accent5"/>
      </w:tblBorders>
    </w:tblPr>
    <w:tcPr>
      <w:shd w:val="clear" w:color="auto" w:fill="4472C4"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6">
    <w:name w:val="List Table 5 Dark Accent 6"/>
    <w:basedOn w:val="TableauNormal"/>
    <w:uiPriority w:val="50"/>
    <w:rsid w:val="00D45B5A"/>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6Couleur">
    <w:name w:val="List Table 6 Colorful"/>
    <w:basedOn w:val="TableauNormal"/>
    <w:uiPriority w:val="51"/>
    <w:rsid w:val="00D45B5A"/>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6Couleur-Accentuation1">
    <w:name w:val="List Table 6 Colorful Accent 1"/>
    <w:basedOn w:val="TableauNormal"/>
    <w:uiPriority w:val="51"/>
    <w:rsid w:val="00D45B5A"/>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Liste6Couleur-Accentuation2">
    <w:name w:val="List Table 6 Colorful Accent 2"/>
    <w:basedOn w:val="TableauNormal"/>
    <w:uiPriority w:val="51"/>
    <w:rsid w:val="00D45B5A"/>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eauListe6Couleur-Accentuation3">
    <w:name w:val="List Table 6 Colorful Accent 3"/>
    <w:basedOn w:val="TableauNormal"/>
    <w:uiPriority w:val="51"/>
    <w:rsid w:val="00D45B5A"/>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Liste6Couleur-Accentuation4">
    <w:name w:val="List Table 6 Colorful Accent 4"/>
    <w:basedOn w:val="TableauNormal"/>
    <w:uiPriority w:val="51"/>
    <w:rsid w:val="00D45B5A"/>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Liste6Couleur-Accentuation5">
    <w:name w:val="List Table 6 Colorful Accent 5"/>
    <w:basedOn w:val="TableauNormal"/>
    <w:uiPriority w:val="51"/>
    <w:rsid w:val="00D45B5A"/>
    <w:rPr>
      <w:color w:val="2F5496" w:themeColor="accent5" w:themeShade="BF"/>
    </w:rPr>
    <w:tblPr>
      <w:tblStyleRowBandSize w:val="1"/>
      <w:tblStyleColBandSize w:val="1"/>
      <w:tblBorders>
        <w:top w:val="single" w:sz="4" w:space="0" w:color="4472C4" w:themeColor="accent5"/>
        <w:bottom w:val="single" w:sz="4" w:space="0" w:color="4472C4" w:themeColor="accent5"/>
      </w:tblBorders>
    </w:tblPr>
    <w:tblStylePr w:type="firstRow">
      <w:rPr>
        <w:b/>
        <w:bCs/>
      </w:rPr>
      <w:tblPr/>
      <w:tcPr>
        <w:tcBorders>
          <w:bottom w:val="single" w:sz="4" w:space="0" w:color="4472C4" w:themeColor="accent5"/>
        </w:tcBorders>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eauListe6Couleur-Accentuation6">
    <w:name w:val="List Table 6 Colorful Accent 6"/>
    <w:basedOn w:val="TableauNormal"/>
    <w:uiPriority w:val="51"/>
    <w:rsid w:val="00D45B5A"/>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Liste7Couleur">
    <w:name w:val="List Table 7 Colorful"/>
    <w:basedOn w:val="TableauNormal"/>
    <w:uiPriority w:val="52"/>
    <w:rsid w:val="00D45B5A"/>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1">
    <w:name w:val="List Table 7 Colorful Accent 1"/>
    <w:basedOn w:val="TableauNormal"/>
    <w:uiPriority w:val="52"/>
    <w:rsid w:val="00D45B5A"/>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2">
    <w:name w:val="List Table 7 Colorful Accent 2"/>
    <w:basedOn w:val="TableauNormal"/>
    <w:uiPriority w:val="52"/>
    <w:rsid w:val="00D45B5A"/>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3">
    <w:name w:val="List Table 7 Colorful Accent 3"/>
    <w:basedOn w:val="TableauNormal"/>
    <w:uiPriority w:val="52"/>
    <w:rsid w:val="00D45B5A"/>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4">
    <w:name w:val="List Table 7 Colorful Accent 4"/>
    <w:basedOn w:val="TableauNormal"/>
    <w:uiPriority w:val="52"/>
    <w:rsid w:val="00D45B5A"/>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5">
    <w:name w:val="List Table 7 Colorful Accent 5"/>
    <w:basedOn w:val="TableauNormal"/>
    <w:uiPriority w:val="52"/>
    <w:rsid w:val="00D45B5A"/>
    <w:rPr>
      <w:color w:val="2F5496"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6">
    <w:name w:val="List Table 7 Colorful Accent 6"/>
    <w:basedOn w:val="TableauNormal"/>
    <w:uiPriority w:val="52"/>
    <w:rsid w:val="00D45B5A"/>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ignaturelectronique">
    <w:name w:val="E-mail Signature"/>
    <w:basedOn w:val="Normal"/>
    <w:link w:val="SignaturelectroniqueCar"/>
    <w:uiPriority w:val="99"/>
    <w:semiHidden/>
    <w:unhideWhenUsed/>
    <w:rsid w:val="00D45B5A"/>
  </w:style>
  <w:style w:type="character" w:customStyle="1" w:styleId="SignaturelectroniqueCar">
    <w:name w:val="Signature électronique Car"/>
    <w:basedOn w:val="Policepardfaut"/>
    <w:link w:val="Signaturelectronique"/>
    <w:uiPriority w:val="99"/>
    <w:semiHidden/>
    <w:rsid w:val="00D45B5A"/>
    <w:rPr>
      <w:rFonts w:ascii="Calibri" w:hAnsi="Calibri" w:cs="Calibri"/>
    </w:rPr>
  </w:style>
  <w:style w:type="paragraph" w:styleId="Salutations">
    <w:name w:val="Salutation"/>
    <w:basedOn w:val="Normal"/>
    <w:next w:val="Normal"/>
    <w:link w:val="SalutationsCar"/>
    <w:uiPriority w:val="99"/>
    <w:semiHidden/>
    <w:unhideWhenUsed/>
    <w:rsid w:val="00D45B5A"/>
  </w:style>
  <w:style w:type="character" w:customStyle="1" w:styleId="SalutationsCar">
    <w:name w:val="Salutations Car"/>
    <w:basedOn w:val="Policepardfaut"/>
    <w:link w:val="Salutations"/>
    <w:uiPriority w:val="99"/>
    <w:semiHidden/>
    <w:rsid w:val="00D45B5A"/>
    <w:rPr>
      <w:rFonts w:ascii="Calibri" w:hAnsi="Calibri" w:cs="Calibri"/>
    </w:rPr>
  </w:style>
  <w:style w:type="table" w:styleId="Colonnesdetableau1">
    <w:name w:val="Table Columns 1"/>
    <w:basedOn w:val="TableauNormal"/>
    <w:uiPriority w:val="99"/>
    <w:semiHidden/>
    <w:unhideWhenUsed/>
    <w:rsid w:val="00D45B5A"/>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Colonnesdetableau2">
    <w:name w:val="Table Columns 2"/>
    <w:basedOn w:val="TableauNormal"/>
    <w:uiPriority w:val="99"/>
    <w:semiHidden/>
    <w:unhideWhenUsed/>
    <w:rsid w:val="00D45B5A"/>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Colonnesdetableau3">
    <w:name w:val="Table Columns 3"/>
    <w:basedOn w:val="TableauNormal"/>
    <w:uiPriority w:val="99"/>
    <w:semiHidden/>
    <w:unhideWhenUsed/>
    <w:rsid w:val="00D45B5A"/>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Colonnesdetableau4">
    <w:name w:val="Table Columns 4"/>
    <w:basedOn w:val="TableauNormal"/>
    <w:uiPriority w:val="99"/>
    <w:semiHidden/>
    <w:unhideWhenUsed/>
    <w:rsid w:val="00D45B5A"/>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Colonnesdetableau5">
    <w:name w:val="Table Columns 5"/>
    <w:basedOn w:val="TableauNormal"/>
    <w:uiPriority w:val="99"/>
    <w:semiHidden/>
    <w:unhideWhenUsed/>
    <w:rsid w:val="00D45B5A"/>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paragraph" w:styleId="Signature">
    <w:name w:val="Signature"/>
    <w:basedOn w:val="Normal"/>
    <w:link w:val="SignatureCar"/>
    <w:uiPriority w:val="99"/>
    <w:semiHidden/>
    <w:unhideWhenUsed/>
    <w:rsid w:val="00D45B5A"/>
    <w:pPr>
      <w:ind w:left="4320"/>
    </w:pPr>
  </w:style>
  <w:style w:type="character" w:customStyle="1" w:styleId="SignatureCar">
    <w:name w:val="Signature Car"/>
    <w:basedOn w:val="Policepardfaut"/>
    <w:link w:val="Signature"/>
    <w:uiPriority w:val="99"/>
    <w:semiHidden/>
    <w:rsid w:val="00D45B5A"/>
    <w:rPr>
      <w:rFonts w:ascii="Calibri" w:hAnsi="Calibri" w:cs="Calibri"/>
    </w:rPr>
  </w:style>
  <w:style w:type="table" w:styleId="Tableausimple10">
    <w:name w:val="Table Simple 1"/>
    <w:basedOn w:val="TableauNormal"/>
    <w:uiPriority w:val="99"/>
    <w:semiHidden/>
    <w:unhideWhenUsed/>
    <w:rsid w:val="00D45B5A"/>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ausimple20">
    <w:name w:val="Table Simple 2"/>
    <w:basedOn w:val="TableauNormal"/>
    <w:uiPriority w:val="99"/>
    <w:semiHidden/>
    <w:unhideWhenUsed/>
    <w:rsid w:val="00D45B5A"/>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ausimple30">
    <w:name w:val="Table Simple 3"/>
    <w:basedOn w:val="TableauNormal"/>
    <w:uiPriority w:val="99"/>
    <w:semiHidden/>
    <w:unhideWhenUsed/>
    <w:rsid w:val="00D45B5A"/>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auple1">
    <w:name w:val="Table Subtle 1"/>
    <w:basedOn w:val="TableauNormal"/>
    <w:uiPriority w:val="99"/>
    <w:semiHidden/>
    <w:unhideWhenUsed/>
    <w:rsid w:val="00D45B5A"/>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ple2">
    <w:name w:val="Table Subtle 2"/>
    <w:basedOn w:val="TableauNormal"/>
    <w:uiPriority w:val="99"/>
    <w:rsid w:val="00D45B5A"/>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Index1">
    <w:name w:val="index 1"/>
    <w:basedOn w:val="Normal"/>
    <w:next w:val="Normal"/>
    <w:autoRedefine/>
    <w:uiPriority w:val="99"/>
    <w:semiHidden/>
    <w:unhideWhenUsed/>
    <w:rsid w:val="00D45B5A"/>
    <w:pPr>
      <w:ind w:left="220" w:hanging="220"/>
    </w:pPr>
  </w:style>
  <w:style w:type="paragraph" w:styleId="Index2">
    <w:name w:val="index 2"/>
    <w:basedOn w:val="Normal"/>
    <w:next w:val="Normal"/>
    <w:autoRedefine/>
    <w:uiPriority w:val="99"/>
    <w:semiHidden/>
    <w:unhideWhenUsed/>
    <w:rsid w:val="00D45B5A"/>
    <w:pPr>
      <w:ind w:left="440" w:hanging="220"/>
    </w:pPr>
  </w:style>
  <w:style w:type="paragraph" w:styleId="Index3">
    <w:name w:val="index 3"/>
    <w:basedOn w:val="Normal"/>
    <w:next w:val="Normal"/>
    <w:autoRedefine/>
    <w:uiPriority w:val="99"/>
    <w:semiHidden/>
    <w:unhideWhenUsed/>
    <w:rsid w:val="00D45B5A"/>
    <w:pPr>
      <w:ind w:left="660" w:hanging="220"/>
    </w:pPr>
  </w:style>
  <w:style w:type="paragraph" w:styleId="Index4">
    <w:name w:val="index 4"/>
    <w:basedOn w:val="Normal"/>
    <w:next w:val="Normal"/>
    <w:autoRedefine/>
    <w:uiPriority w:val="99"/>
    <w:semiHidden/>
    <w:unhideWhenUsed/>
    <w:rsid w:val="00D45B5A"/>
    <w:pPr>
      <w:ind w:left="880" w:hanging="220"/>
    </w:pPr>
  </w:style>
  <w:style w:type="paragraph" w:styleId="Index5">
    <w:name w:val="index 5"/>
    <w:basedOn w:val="Normal"/>
    <w:next w:val="Normal"/>
    <w:autoRedefine/>
    <w:uiPriority w:val="99"/>
    <w:semiHidden/>
    <w:unhideWhenUsed/>
    <w:rsid w:val="00D45B5A"/>
    <w:pPr>
      <w:ind w:left="1100" w:hanging="220"/>
    </w:pPr>
  </w:style>
  <w:style w:type="paragraph" w:styleId="Index6">
    <w:name w:val="index 6"/>
    <w:basedOn w:val="Normal"/>
    <w:next w:val="Normal"/>
    <w:autoRedefine/>
    <w:uiPriority w:val="99"/>
    <w:semiHidden/>
    <w:unhideWhenUsed/>
    <w:rsid w:val="00D45B5A"/>
    <w:pPr>
      <w:ind w:left="1320" w:hanging="220"/>
    </w:pPr>
  </w:style>
  <w:style w:type="paragraph" w:styleId="Index7">
    <w:name w:val="index 7"/>
    <w:basedOn w:val="Normal"/>
    <w:next w:val="Normal"/>
    <w:autoRedefine/>
    <w:uiPriority w:val="99"/>
    <w:semiHidden/>
    <w:unhideWhenUsed/>
    <w:rsid w:val="00D45B5A"/>
    <w:pPr>
      <w:ind w:left="1540" w:hanging="220"/>
    </w:pPr>
  </w:style>
  <w:style w:type="paragraph" w:styleId="Index8">
    <w:name w:val="index 8"/>
    <w:basedOn w:val="Normal"/>
    <w:next w:val="Normal"/>
    <w:autoRedefine/>
    <w:uiPriority w:val="99"/>
    <w:semiHidden/>
    <w:unhideWhenUsed/>
    <w:rsid w:val="00D45B5A"/>
    <w:pPr>
      <w:ind w:left="1760" w:hanging="220"/>
    </w:pPr>
  </w:style>
  <w:style w:type="paragraph" w:styleId="Index9">
    <w:name w:val="index 9"/>
    <w:basedOn w:val="Normal"/>
    <w:next w:val="Normal"/>
    <w:autoRedefine/>
    <w:uiPriority w:val="99"/>
    <w:semiHidden/>
    <w:unhideWhenUsed/>
    <w:rsid w:val="00D45B5A"/>
    <w:pPr>
      <w:ind w:left="1980" w:hanging="220"/>
    </w:pPr>
  </w:style>
  <w:style w:type="paragraph" w:styleId="Titreindex">
    <w:name w:val="index heading"/>
    <w:basedOn w:val="Normal"/>
    <w:next w:val="Index1"/>
    <w:uiPriority w:val="99"/>
    <w:semiHidden/>
    <w:unhideWhenUsed/>
    <w:rsid w:val="00D45B5A"/>
    <w:rPr>
      <w:rFonts w:ascii="Calibri Light" w:eastAsiaTheme="majorEastAsia" w:hAnsi="Calibri Light" w:cs="Calibri Light"/>
      <w:b/>
      <w:bCs/>
    </w:rPr>
  </w:style>
  <w:style w:type="paragraph" w:styleId="Formuledepolitesse">
    <w:name w:val="Closing"/>
    <w:basedOn w:val="Normal"/>
    <w:link w:val="FormuledepolitesseCar"/>
    <w:uiPriority w:val="99"/>
    <w:semiHidden/>
    <w:unhideWhenUsed/>
    <w:rsid w:val="00D45B5A"/>
    <w:pPr>
      <w:ind w:left="4320"/>
    </w:pPr>
  </w:style>
  <w:style w:type="character" w:customStyle="1" w:styleId="FormuledepolitesseCar">
    <w:name w:val="Formule de politesse Car"/>
    <w:basedOn w:val="Policepardfaut"/>
    <w:link w:val="Formuledepolitesse"/>
    <w:uiPriority w:val="99"/>
    <w:semiHidden/>
    <w:rsid w:val="00D45B5A"/>
    <w:rPr>
      <w:rFonts w:ascii="Calibri" w:hAnsi="Calibri" w:cs="Calibri"/>
    </w:rPr>
  </w:style>
  <w:style w:type="table" w:styleId="Grilledutableau">
    <w:name w:val="Table Grid"/>
    <w:basedOn w:val="TableauNormal"/>
    <w:uiPriority w:val="39"/>
    <w:rsid w:val="00D45B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lledetableau1">
    <w:name w:val="Table Grid 1"/>
    <w:basedOn w:val="TableauNormal"/>
    <w:uiPriority w:val="99"/>
    <w:semiHidden/>
    <w:unhideWhenUsed/>
    <w:rsid w:val="00D45B5A"/>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Grilledetableau2">
    <w:name w:val="Table Grid 2"/>
    <w:basedOn w:val="TableauNormal"/>
    <w:uiPriority w:val="99"/>
    <w:semiHidden/>
    <w:unhideWhenUsed/>
    <w:rsid w:val="00D45B5A"/>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Grilledetableau3">
    <w:name w:val="Table Grid 3"/>
    <w:basedOn w:val="TableauNormal"/>
    <w:uiPriority w:val="99"/>
    <w:semiHidden/>
    <w:unhideWhenUsed/>
    <w:rsid w:val="00D45B5A"/>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Grilledetableau4">
    <w:name w:val="Table Grid 4"/>
    <w:basedOn w:val="TableauNormal"/>
    <w:uiPriority w:val="99"/>
    <w:semiHidden/>
    <w:unhideWhenUsed/>
    <w:rsid w:val="00D45B5A"/>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Grilledetableau5">
    <w:name w:val="Table Grid 5"/>
    <w:basedOn w:val="TableauNormal"/>
    <w:uiPriority w:val="99"/>
    <w:semiHidden/>
    <w:unhideWhenUsed/>
    <w:rsid w:val="00D45B5A"/>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detableau6">
    <w:name w:val="Table Grid 6"/>
    <w:basedOn w:val="TableauNormal"/>
    <w:uiPriority w:val="99"/>
    <w:semiHidden/>
    <w:unhideWhenUsed/>
    <w:rsid w:val="00D45B5A"/>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detableau7">
    <w:name w:val="Table Grid 7"/>
    <w:basedOn w:val="TableauNormal"/>
    <w:uiPriority w:val="99"/>
    <w:semiHidden/>
    <w:unhideWhenUsed/>
    <w:rsid w:val="00D45B5A"/>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detableau8">
    <w:name w:val="Table Grid 8"/>
    <w:basedOn w:val="TableauNormal"/>
    <w:uiPriority w:val="99"/>
    <w:semiHidden/>
    <w:unhideWhenUsed/>
    <w:rsid w:val="00D45B5A"/>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Grilledetableauclaire">
    <w:name w:val="Grid Table Light"/>
    <w:basedOn w:val="TableauNormal"/>
    <w:uiPriority w:val="40"/>
    <w:rsid w:val="00D45B5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auGrille1Clair">
    <w:name w:val="Grid Table 1 Light"/>
    <w:basedOn w:val="TableauNormal"/>
    <w:uiPriority w:val="46"/>
    <w:rsid w:val="00D45B5A"/>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auGrille1Clair-Accentuation1">
    <w:name w:val="Grid Table 1 Light Accent 1"/>
    <w:basedOn w:val="TableauNormal"/>
    <w:uiPriority w:val="46"/>
    <w:rsid w:val="00D45B5A"/>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leauGrille1Clair-Accentuation2">
    <w:name w:val="Grid Table 1 Light Accent 2"/>
    <w:basedOn w:val="TableauNormal"/>
    <w:uiPriority w:val="46"/>
    <w:rsid w:val="00D45B5A"/>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TableauGrille1Clair-Accentuation3">
    <w:name w:val="Grid Table 1 Light Accent 3"/>
    <w:basedOn w:val="TableauNormal"/>
    <w:uiPriority w:val="46"/>
    <w:rsid w:val="00D45B5A"/>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TableauGrille1Clair-Accentuation4">
    <w:name w:val="Grid Table 1 Light Accent 4"/>
    <w:basedOn w:val="TableauNormal"/>
    <w:uiPriority w:val="46"/>
    <w:rsid w:val="00D45B5A"/>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TableauGrille1Clair-Accentuation5">
    <w:name w:val="Grid Table 1 Light Accent 5"/>
    <w:basedOn w:val="TableauNormal"/>
    <w:uiPriority w:val="46"/>
    <w:rsid w:val="00D45B5A"/>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TableauGrille1Clair-Accentuation6">
    <w:name w:val="Grid Table 1 Light Accent 6"/>
    <w:basedOn w:val="TableauNormal"/>
    <w:uiPriority w:val="46"/>
    <w:rsid w:val="00D45B5A"/>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TableauGrille2">
    <w:name w:val="Grid Table 2"/>
    <w:basedOn w:val="TableauNormal"/>
    <w:uiPriority w:val="47"/>
    <w:rsid w:val="00D45B5A"/>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2-Accentuation1">
    <w:name w:val="Grid Table 2 Accent 1"/>
    <w:basedOn w:val="TableauNormal"/>
    <w:uiPriority w:val="47"/>
    <w:rsid w:val="00D45B5A"/>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Grille2-Accentuation2">
    <w:name w:val="Grid Table 2 Accent 2"/>
    <w:basedOn w:val="TableauNormal"/>
    <w:uiPriority w:val="47"/>
    <w:rsid w:val="00D45B5A"/>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eauGrille2-Accentuation3">
    <w:name w:val="Grid Table 2 Accent 3"/>
    <w:basedOn w:val="TableauNormal"/>
    <w:uiPriority w:val="47"/>
    <w:rsid w:val="00D45B5A"/>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Grille2-Accentuation4">
    <w:name w:val="Grid Table 2 Accent 4"/>
    <w:basedOn w:val="TableauNormal"/>
    <w:uiPriority w:val="47"/>
    <w:rsid w:val="00D45B5A"/>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Grille2-Accentuation5">
    <w:name w:val="Grid Table 2 Accent 5"/>
    <w:basedOn w:val="TableauNormal"/>
    <w:uiPriority w:val="47"/>
    <w:rsid w:val="00D45B5A"/>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eauGrille2-Accentuation6">
    <w:name w:val="Grid Table 2 Accent 6"/>
    <w:basedOn w:val="TableauNormal"/>
    <w:uiPriority w:val="47"/>
    <w:rsid w:val="00D45B5A"/>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Grille3">
    <w:name w:val="Grid Table 3"/>
    <w:basedOn w:val="TableauNormal"/>
    <w:uiPriority w:val="48"/>
    <w:rsid w:val="00D45B5A"/>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eauGrille3-Accentuation1">
    <w:name w:val="Grid Table 3 Accent 1"/>
    <w:basedOn w:val="TableauNormal"/>
    <w:uiPriority w:val="48"/>
    <w:rsid w:val="00D45B5A"/>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TableauGrille3-Accentuation2">
    <w:name w:val="Grid Table 3 Accent 2"/>
    <w:basedOn w:val="TableauNormal"/>
    <w:uiPriority w:val="48"/>
    <w:rsid w:val="00D45B5A"/>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TableauGrille3-Accentuation3">
    <w:name w:val="Grid Table 3 Accent 3"/>
    <w:basedOn w:val="TableauNormal"/>
    <w:uiPriority w:val="48"/>
    <w:rsid w:val="00D45B5A"/>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TableauGrille3-Accentuation4">
    <w:name w:val="Grid Table 3 Accent 4"/>
    <w:basedOn w:val="TableauNormal"/>
    <w:uiPriority w:val="48"/>
    <w:rsid w:val="00D45B5A"/>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TableauGrille3-Accentuation5">
    <w:name w:val="Grid Table 3 Accent 5"/>
    <w:basedOn w:val="TableauNormal"/>
    <w:uiPriority w:val="48"/>
    <w:rsid w:val="00D45B5A"/>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TableauGrille3-Accentuation6">
    <w:name w:val="Grid Table 3 Accent 6"/>
    <w:basedOn w:val="TableauNormal"/>
    <w:uiPriority w:val="48"/>
    <w:rsid w:val="00D45B5A"/>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TableauGrille4">
    <w:name w:val="Grid Table 4"/>
    <w:basedOn w:val="TableauNormal"/>
    <w:uiPriority w:val="49"/>
    <w:rsid w:val="00D45B5A"/>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4-Accentuation1">
    <w:name w:val="Grid Table 4 Accent 1"/>
    <w:basedOn w:val="TableauNormal"/>
    <w:uiPriority w:val="49"/>
    <w:rsid w:val="00D45B5A"/>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Grille4-Accentuation2">
    <w:name w:val="Grid Table 4 Accent 2"/>
    <w:basedOn w:val="TableauNormal"/>
    <w:uiPriority w:val="49"/>
    <w:rsid w:val="00D45B5A"/>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eauGrille4-Accentuation3">
    <w:name w:val="Grid Table 4 Accent 3"/>
    <w:basedOn w:val="TableauNormal"/>
    <w:uiPriority w:val="49"/>
    <w:rsid w:val="00D45B5A"/>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Grille4-Accentuation4">
    <w:name w:val="Grid Table 4 Accent 4"/>
    <w:basedOn w:val="TableauNormal"/>
    <w:uiPriority w:val="49"/>
    <w:rsid w:val="00D45B5A"/>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Grille4-Accentuation5">
    <w:name w:val="Grid Table 4 Accent 5"/>
    <w:basedOn w:val="TableauNormal"/>
    <w:uiPriority w:val="49"/>
    <w:rsid w:val="00D45B5A"/>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eauGrille4-Accentuation6">
    <w:name w:val="Grid Table 4 Accent 6"/>
    <w:basedOn w:val="TableauNormal"/>
    <w:uiPriority w:val="49"/>
    <w:rsid w:val="00D45B5A"/>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Grille5Fonc">
    <w:name w:val="Grid Table 5 Dark"/>
    <w:basedOn w:val="TableauNormal"/>
    <w:uiPriority w:val="50"/>
    <w:rsid w:val="00D45B5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eauGrille5Fonc-Accentuation1">
    <w:name w:val="Grid Table 5 Dark Accent 1"/>
    <w:basedOn w:val="TableauNormal"/>
    <w:uiPriority w:val="50"/>
    <w:rsid w:val="00D45B5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eauGrille5Fonc-Accentuation2">
    <w:name w:val="Grid Table 5 Dark Accent 2"/>
    <w:basedOn w:val="TableauNormal"/>
    <w:uiPriority w:val="50"/>
    <w:rsid w:val="00D45B5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TableauGrille5Fonc-Accentuation3">
    <w:name w:val="Grid Table 5 Dark Accent 3"/>
    <w:basedOn w:val="TableauNormal"/>
    <w:uiPriority w:val="50"/>
    <w:rsid w:val="00D45B5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TableauGrille5Fonc-Accentuation4">
    <w:name w:val="Grid Table 5 Dark Accent 4"/>
    <w:basedOn w:val="TableauNormal"/>
    <w:uiPriority w:val="50"/>
    <w:rsid w:val="00D45B5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TableauGrille5Fonc-Accentuation5">
    <w:name w:val="Grid Table 5 Dark Accent 5"/>
    <w:basedOn w:val="TableauNormal"/>
    <w:uiPriority w:val="50"/>
    <w:rsid w:val="00D45B5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TableauGrille5Fonc-Accentuation6">
    <w:name w:val="Grid Table 5 Dark Accent 6"/>
    <w:basedOn w:val="TableauNormal"/>
    <w:uiPriority w:val="50"/>
    <w:rsid w:val="00D45B5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TableauGrille6Couleur">
    <w:name w:val="Grid Table 6 Colorful"/>
    <w:basedOn w:val="TableauNormal"/>
    <w:uiPriority w:val="51"/>
    <w:rsid w:val="00D45B5A"/>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6Couleur-Accentuation1">
    <w:name w:val="Grid Table 6 Colorful Accent 1"/>
    <w:basedOn w:val="TableauNormal"/>
    <w:uiPriority w:val="51"/>
    <w:rsid w:val="00D45B5A"/>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Grille6Couleur-Accentuation2">
    <w:name w:val="Grid Table 6 Colorful Accent 2"/>
    <w:basedOn w:val="TableauNormal"/>
    <w:uiPriority w:val="51"/>
    <w:rsid w:val="00D45B5A"/>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eauGrille6Couleur-Accentuation3">
    <w:name w:val="Grid Table 6 Colorful Accent 3"/>
    <w:basedOn w:val="TableauNormal"/>
    <w:uiPriority w:val="51"/>
    <w:rsid w:val="00D45B5A"/>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Grille6Couleur-Accentuation4">
    <w:name w:val="Grid Table 6 Colorful Accent 4"/>
    <w:basedOn w:val="TableauNormal"/>
    <w:uiPriority w:val="51"/>
    <w:rsid w:val="00D45B5A"/>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Grille6Couleur-Accentuation5">
    <w:name w:val="Grid Table 6 Colorful Accent 5"/>
    <w:basedOn w:val="TableauNormal"/>
    <w:uiPriority w:val="51"/>
    <w:rsid w:val="00D45B5A"/>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eauGrille6Couleur-Accentuation6">
    <w:name w:val="Grid Table 6 Colorful Accent 6"/>
    <w:basedOn w:val="TableauNormal"/>
    <w:uiPriority w:val="51"/>
    <w:rsid w:val="00D45B5A"/>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Grille7Couleur">
    <w:name w:val="Grid Table 7 Colorful"/>
    <w:basedOn w:val="TableauNormal"/>
    <w:uiPriority w:val="52"/>
    <w:rsid w:val="00D45B5A"/>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eauGrille7Couleur-Accentuation1">
    <w:name w:val="Grid Table 7 Colorful Accent 1"/>
    <w:basedOn w:val="TableauNormal"/>
    <w:uiPriority w:val="52"/>
    <w:rsid w:val="00D45B5A"/>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TableauGrille7Couleur-Accentuation2">
    <w:name w:val="Grid Table 7 Colorful Accent 2"/>
    <w:basedOn w:val="TableauNormal"/>
    <w:uiPriority w:val="52"/>
    <w:rsid w:val="00D45B5A"/>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TableauGrille7Couleur-Accentuation3">
    <w:name w:val="Grid Table 7 Colorful Accent 3"/>
    <w:basedOn w:val="TableauNormal"/>
    <w:uiPriority w:val="52"/>
    <w:rsid w:val="00D45B5A"/>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TableauGrille7Couleur-Accentuation4">
    <w:name w:val="Grid Table 7 Colorful Accent 4"/>
    <w:basedOn w:val="TableauNormal"/>
    <w:uiPriority w:val="52"/>
    <w:rsid w:val="00D45B5A"/>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TableauGrille7Couleur-Accentuation5">
    <w:name w:val="Grid Table 7 Colorful Accent 5"/>
    <w:basedOn w:val="TableauNormal"/>
    <w:uiPriority w:val="52"/>
    <w:rsid w:val="00D45B5A"/>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TableauGrille7Couleur-Accentuation6">
    <w:name w:val="Grid Table 7 Colorful Accent 6"/>
    <w:basedOn w:val="TableauNormal"/>
    <w:uiPriority w:val="52"/>
    <w:rsid w:val="00D45B5A"/>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Tableauweb1">
    <w:name w:val="Table Web 1"/>
    <w:basedOn w:val="TableauNormal"/>
    <w:uiPriority w:val="99"/>
    <w:semiHidden/>
    <w:unhideWhenUsed/>
    <w:rsid w:val="00D45B5A"/>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auweb2">
    <w:name w:val="Table Web 2"/>
    <w:basedOn w:val="TableauNormal"/>
    <w:uiPriority w:val="99"/>
    <w:semiHidden/>
    <w:unhideWhenUsed/>
    <w:rsid w:val="00D45B5A"/>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auweb3">
    <w:name w:val="Table Web 3"/>
    <w:basedOn w:val="TableauNormal"/>
    <w:uiPriority w:val="99"/>
    <w:rsid w:val="00D45B5A"/>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Appelnotedebasdep">
    <w:name w:val="footnote reference"/>
    <w:basedOn w:val="Policepardfaut"/>
    <w:uiPriority w:val="99"/>
    <w:semiHidden/>
    <w:unhideWhenUsed/>
    <w:rsid w:val="00D45B5A"/>
    <w:rPr>
      <w:rFonts w:ascii="Calibri" w:hAnsi="Calibri" w:cs="Calibri"/>
      <w:vertAlign w:val="superscript"/>
    </w:rPr>
  </w:style>
  <w:style w:type="character" w:styleId="Numrodeligne">
    <w:name w:val="line number"/>
    <w:basedOn w:val="Policepardfaut"/>
    <w:uiPriority w:val="99"/>
    <w:semiHidden/>
    <w:unhideWhenUsed/>
    <w:rsid w:val="00D45B5A"/>
    <w:rPr>
      <w:rFonts w:ascii="Calibri" w:hAnsi="Calibri" w:cs="Calibri"/>
    </w:rPr>
  </w:style>
  <w:style w:type="table" w:styleId="Effetsdetableau3D1">
    <w:name w:val="Table 3D effects 1"/>
    <w:basedOn w:val="TableauNormal"/>
    <w:uiPriority w:val="99"/>
    <w:semiHidden/>
    <w:unhideWhenUsed/>
    <w:rsid w:val="00D45B5A"/>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Effetsdetableau3D2">
    <w:name w:val="Table 3D effects 2"/>
    <w:basedOn w:val="TableauNormal"/>
    <w:uiPriority w:val="99"/>
    <w:semiHidden/>
    <w:unhideWhenUsed/>
    <w:rsid w:val="00D45B5A"/>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Effetsdetableau3D3">
    <w:name w:val="Table 3D effects 3"/>
    <w:basedOn w:val="TableauNormal"/>
    <w:uiPriority w:val="99"/>
    <w:semiHidden/>
    <w:unhideWhenUsed/>
    <w:rsid w:val="00D45B5A"/>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hmedutableau">
    <w:name w:val="Table Theme"/>
    <w:basedOn w:val="TableauNormal"/>
    <w:uiPriority w:val="99"/>
    <w:semiHidden/>
    <w:unhideWhenUsed/>
    <w:rsid w:val="00D45B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umrodepage">
    <w:name w:val="page number"/>
    <w:basedOn w:val="Policepardfaut"/>
    <w:uiPriority w:val="99"/>
    <w:semiHidden/>
    <w:unhideWhenUsed/>
    <w:rsid w:val="00D45B5A"/>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0" Type="http://schemas.openxmlformats.org/officeDocument/2006/relationships/hyperlink" Target="mailto:cswissam3@gmail.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LL\AppData\Roaming\Microsoft\Templates\Espacement%20unique%20(vid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customXml/itemProps2.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940E8A2-819C-4A91-B33A-35A9AD1FFA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Espacement unique (vide)</Template>
  <TotalTime>0</TotalTime>
  <Pages>8</Pages>
  <Words>1676</Words>
  <Characters>9219</Characters>
  <Application>Microsoft Office Word</Application>
  <DocSecurity>0</DocSecurity>
  <Lines>76</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2025-12-15T19:05:00Z</dcterms:created>
  <dcterms:modified xsi:type="dcterms:W3CDTF">2025-12-15T23:27:00Z</dcterms:modified>
</cp:coreProperties>
</file>